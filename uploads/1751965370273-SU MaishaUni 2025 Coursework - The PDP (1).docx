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6D26" w14:textId="2DCC1E1A" w:rsidR="00C2448A" w:rsidRPr="00480375" w:rsidRDefault="00C2448A" w:rsidP="00C2448A">
      <w:pPr>
        <w:pStyle w:val="Title"/>
        <w:rPr>
          <w:rFonts w:ascii="Amasis MT Pro Medium" w:hAnsi="Amasis MT Pro Medium" w:cs="Tahoma"/>
        </w:rPr>
      </w:pPr>
      <w:r w:rsidRPr="00480375">
        <w:rPr>
          <w:rFonts w:ascii="Amasis MT Pro Medium" w:hAnsi="Amasis MT Pro Medium" w:cs="Tahoma"/>
        </w:rPr>
        <w:t>Strathmore University MaishaUni Programme</w:t>
      </w:r>
      <w:r w:rsidR="001746C9" w:rsidRPr="00480375">
        <w:rPr>
          <w:rFonts w:ascii="Amasis MT Pro Medium" w:hAnsi="Amasis MT Pro Medium" w:cs="Tahoma"/>
        </w:rPr>
        <w:t xml:space="preserve"> 2025</w:t>
      </w:r>
    </w:p>
    <w:p w14:paraId="4F2AA461" w14:textId="45064BFB" w:rsidR="00C2448A" w:rsidRPr="00480375" w:rsidRDefault="00C2448A" w:rsidP="00C2448A">
      <w:pPr>
        <w:pStyle w:val="Title"/>
        <w:rPr>
          <w:rFonts w:ascii="Amasis MT Pro Medium" w:hAnsi="Amasis MT Pro Medium" w:cs="Tahoma"/>
          <w:b w:val="0"/>
          <w:bCs w:val="0"/>
        </w:rPr>
      </w:pPr>
      <w:r w:rsidRPr="00480375">
        <w:rPr>
          <w:rFonts w:ascii="Amasis MT Pro Medium" w:hAnsi="Amasis MT Pro Medium" w:cs="Tahoma"/>
        </w:rPr>
        <w:t>Personal Development Plan</w:t>
      </w:r>
    </w:p>
    <w:p w14:paraId="4124D4B3" w14:textId="77777777" w:rsidR="00C2448A" w:rsidRPr="00480375" w:rsidRDefault="00C2448A" w:rsidP="00C2448A">
      <w:pPr>
        <w:pStyle w:val="BodyText"/>
        <w:rPr>
          <w:rFonts w:ascii="Amasis MT Pro Medium" w:hAnsi="Amasis MT Pro Medium" w:cs="Tahoma"/>
          <w:sz w:val="16"/>
          <w:szCs w:val="16"/>
          <w:lang w:eastAsia="ar-SA"/>
        </w:rPr>
      </w:pPr>
    </w:p>
    <w:p w14:paraId="61C61D1B" w14:textId="1583FF0E" w:rsidR="00DB1362" w:rsidRPr="00DB1362" w:rsidRDefault="00C2448A" w:rsidP="00DB1362">
      <w:pPr>
        <w:pStyle w:val="BodyText"/>
        <w:ind w:left="360"/>
        <w:rPr>
          <w:rFonts w:ascii="Amasis MT Pro Medium" w:hAnsi="Amasis MT Pro Medium" w:cs="Tahoma"/>
          <w:i/>
          <w:iCs/>
          <w:color w:val="FF0000"/>
          <w:lang w:eastAsia="ar-SA"/>
        </w:rPr>
      </w:pPr>
      <w:r w:rsidRPr="00DB1362">
        <w:rPr>
          <w:rFonts w:ascii="Amasis MT Pro Medium" w:hAnsi="Amasis MT Pro Medium" w:cs="Tahoma"/>
          <w:i/>
          <w:iCs/>
          <w:color w:val="FF0000"/>
          <w:lang w:eastAsia="ar-SA"/>
        </w:rPr>
        <w:t>To be completed by the Mentor and Mentee</w:t>
      </w:r>
      <w:r w:rsidR="00DB1362" w:rsidRPr="00DB1362">
        <w:rPr>
          <w:rFonts w:ascii="Amasis MT Pro Medium" w:hAnsi="Amasis MT Pro Medium" w:cs="Tahoma"/>
          <w:i/>
          <w:iCs/>
          <w:color w:val="FF0000"/>
          <w:lang w:eastAsia="ar-SA"/>
        </w:rPr>
        <w:t xml:space="preserve">: </w:t>
      </w:r>
      <w:r w:rsidR="00DB1362" w:rsidRPr="00DB1362">
        <w:rPr>
          <w:rFonts w:ascii="Amasis MT Pro Medium" w:hAnsi="Amasis MT Pro Medium" w:cs="Tahoma"/>
          <w:i/>
          <w:iCs/>
          <w:color w:val="FF0000"/>
          <w:lang w:eastAsia="ar-SA"/>
        </w:rPr>
        <w:t xml:space="preserve">It is </w:t>
      </w:r>
      <w:r w:rsidR="00DB1362" w:rsidRPr="00DB1362">
        <w:rPr>
          <w:rFonts w:ascii="Amasis MT Pro Medium" w:hAnsi="Amasis MT Pro Medium" w:cs="Tahoma"/>
          <w:i/>
          <w:iCs/>
          <w:color w:val="FF0000"/>
          <w:lang w:eastAsia="ar-SA"/>
        </w:rPr>
        <w:t xml:space="preserve">highly </w:t>
      </w:r>
      <w:r w:rsidR="00DB1362" w:rsidRPr="00DB1362">
        <w:rPr>
          <w:rFonts w:ascii="Amasis MT Pro Medium" w:hAnsi="Amasis MT Pro Medium" w:cs="Tahoma"/>
          <w:i/>
          <w:iCs/>
          <w:color w:val="FF0000"/>
          <w:lang w:eastAsia="ar-SA"/>
        </w:rPr>
        <w:t>recommended and additionally helpful to complete the form with your Mentor where circumstances allow</w:t>
      </w:r>
    </w:p>
    <w:tbl>
      <w:tblPr>
        <w:tblStyle w:val="ListTable3-Accent1"/>
        <w:tblW w:w="10075" w:type="dxa"/>
        <w:tblInd w:w="-275" w:type="dxa"/>
        <w:tblBorders>
          <w:top w:val="single" w:sz="4" w:space="0" w:color="1E4778"/>
          <w:left w:val="single" w:sz="4" w:space="0" w:color="1E4778"/>
          <w:bottom w:val="single" w:sz="4" w:space="0" w:color="1E4778"/>
          <w:right w:val="single" w:sz="4" w:space="0" w:color="1E4778"/>
          <w:insideH w:val="single" w:sz="4" w:space="0" w:color="1E4778"/>
          <w:insideV w:val="single" w:sz="4" w:space="0" w:color="1E4778"/>
        </w:tblBorders>
        <w:tblLook w:val="04A0" w:firstRow="1" w:lastRow="0" w:firstColumn="1" w:lastColumn="0" w:noHBand="0" w:noVBand="1"/>
      </w:tblPr>
      <w:tblGrid>
        <w:gridCol w:w="1975"/>
        <w:gridCol w:w="455"/>
        <w:gridCol w:w="270"/>
        <w:gridCol w:w="540"/>
        <w:gridCol w:w="180"/>
        <w:gridCol w:w="175"/>
        <w:gridCol w:w="6480"/>
      </w:tblGrid>
      <w:tr w:rsidR="001746C9" w:rsidRPr="00480375" w14:paraId="0044EC44" w14:textId="77777777" w:rsidTr="0017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75" w:type="dxa"/>
            <w:gridSpan w:val="7"/>
            <w:shd w:val="clear" w:color="auto" w:fill="auto"/>
            <w:vAlign w:val="center"/>
          </w:tcPr>
          <w:p w14:paraId="37DEFAB6" w14:textId="47E1D39A" w:rsidR="006D3161" w:rsidRPr="00480375" w:rsidRDefault="006D3161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Personal Data</w:t>
            </w:r>
          </w:p>
        </w:tc>
      </w:tr>
      <w:tr w:rsidR="006D3161" w:rsidRPr="00480375" w14:paraId="0D1FD8D5" w14:textId="77777777" w:rsidTr="005F5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gridSpan w:val="2"/>
            <w:vAlign w:val="center"/>
          </w:tcPr>
          <w:p w14:paraId="6F289F81" w14:textId="7041FB1B" w:rsidR="006D3161" w:rsidRPr="00480375" w:rsidRDefault="006D3161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Student</w:t>
            </w:r>
            <w:r w:rsidR="005F5E01"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’s</w:t>
            </w: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 xml:space="preserve"> Name</w:t>
            </w:r>
          </w:p>
        </w:tc>
        <w:tc>
          <w:tcPr>
            <w:tcW w:w="7645" w:type="dxa"/>
            <w:gridSpan w:val="5"/>
            <w:vAlign w:val="center"/>
          </w:tcPr>
          <w:p w14:paraId="518241B7" w14:textId="2239CDD5" w:rsidR="006D3161" w:rsidRPr="00480375" w:rsidRDefault="006D3161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6D3161" w:rsidRPr="00480375" w14:paraId="2AA10905" w14:textId="77777777" w:rsidTr="005F5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gridSpan w:val="3"/>
            <w:vAlign w:val="center"/>
          </w:tcPr>
          <w:p w14:paraId="19CE2492" w14:textId="666B1792" w:rsidR="006D3161" w:rsidRPr="00480375" w:rsidRDefault="006D3161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Student</w:t>
            </w:r>
            <w:r w:rsidR="005F5E01"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’s</w:t>
            </w: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 xml:space="preserve"> Birthday</w:t>
            </w:r>
          </w:p>
        </w:tc>
        <w:tc>
          <w:tcPr>
            <w:tcW w:w="7375" w:type="dxa"/>
            <w:gridSpan w:val="4"/>
            <w:vAlign w:val="center"/>
          </w:tcPr>
          <w:p w14:paraId="4F1D1AFC" w14:textId="1C970FEF" w:rsidR="006D3161" w:rsidRPr="00480375" w:rsidRDefault="006D3161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6D3161" w:rsidRPr="00480375" w14:paraId="2A19C79D" w14:textId="77777777" w:rsidTr="005F5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gridSpan w:val="5"/>
            <w:vAlign w:val="center"/>
          </w:tcPr>
          <w:p w14:paraId="7EE3C5A0" w14:textId="10FB76BB" w:rsidR="006D3161" w:rsidRPr="00480375" w:rsidRDefault="006D3161" w:rsidP="006D3161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Student</w:t>
            </w:r>
            <w:r w:rsidR="005F5E01"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’s</w:t>
            </w: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 xml:space="preserve"> Mobile Number </w:t>
            </w:r>
          </w:p>
        </w:tc>
        <w:tc>
          <w:tcPr>
            <w:tcW w:w="6655" w:type="dxa"/>
            <w:gridSpan w:val="2"/>
            <w:vAlign w:val="center"/>
          </w:tcPr>
          <w:p w14:paraId="6D7B3128" w14:textId="05EC29C7" w:rsidR="006D3161" w:rsidRPr="00480375" w:rsidRDefault="006D3161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6D3161" w:rsidRPr="00480375" w14:paraId="5E7C5AAF" w14:textId="77777777" w:rsidTr="005F5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gridSpan w:val="4"/>
            <w:vAlign w:val="center"/>
          </w:tcPr>
          <w:p w14:paraId="04C24EC4" w14:textId="3BF0687C" w:rsidR="006D3161" w:rsidRPr="00480375" w:rsidRDefault="006D3161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Student</w:t>
            </w:r>
            <w:r w:rsidR="005F5E01"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’s</w:t>
            </w: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 xml:space="preserve"> Email Address</w:t>
            </w:r>
          </w:p>
        </w:tc>
        <w:tc>
          <w:tcPr>
            <w:tcW w:w="6835" w:type="dxa"/>
            <w:gridSpan w:val="3"/>
            <w:vAlign w:val="center"/>
          </w:tcPr>
          <w:p w14:paraId="0E9E0040" w14:textId="77777777" w:rsidR="006D3161" w:rsidRPr="00480375" w:rsidRDefault="006D3161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6D3161" w:rsidRPr="00480375" w14:paraId="4E3D995C" w14:textId="77777777" w:rsidTr="00511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vAlign w:val="center"/>
          </w:tcPr>
          <w:p w14:paraId="6E40C7CC" w14:textId="7E2B6B80" w:rsidR="006D3161" w:rsidRPr="00480375" w:rsidRDefault="006D3161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Current GPA</w:t>
            </w:r>
          </w:p>
        </w:tc>
        <w:tc>
          <w:tcPr>
            <w:tcW w:w="8100" w:type="dxa"/>
            <w:gridSpan w:val="6"/>
            <w:vAlign w:val="center"/>
          </w:tcPr>
          <w:p w14:paraId="463DDC6A" w14:textId="77777777" w:rsidR="006D3161" w:rsidRPr="00480375" w:rsidRDefault="006D3161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6D3161" w:rsidRPr="00480375" w14:paraId="0CFE35A2" w14:textId="77777777" w:rsidTr="005F5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gridSpan w:val="4"/>
            <w:vAlign w:val="center"/>
          </w:tcPr>
          <w:p w14:paraId="52E9A36F" w14:textId="53510B31" w:rsidR="006D3161" w:rsidRPr="00480375" w:rsidRDefault="006D3161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Mentor</w:t>
            </w:r>
            <w:r w:rsidR="0064054E"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’s</w:t>
            </w: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 xml:space="preserve"> Name</w:t>
            </w:r>
          </w:p>
        </w:tc>
        <w:tc>
          <w:tcPr>
            <w:tcW w:w="6835" w:type="dxa"/>
            <w:gridSpan w:val="3"/>
            <w:vAlign w:val="center"/>
          </w:tcPr>
          <w:p w14:paraId="682FCDFC" w14:textId="77777777" w:rsidR="006D3161" w:rsidRPr="00480375" w:rsidRDefault="006D3161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6D3161" w:rsidRPr="00480375" w14:paraId="45E45EA5" w14:textId="77777777" w:rsidTr="00511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gridSpan w:val="6"/>
            <w:vAlign w:val="center"/>
          </w:tcPr>
          <w:p w14:paraId="0F88A817" w14:textId="6EC831D5" w:rsidR="006D3161" w:rsidRPr="00480375" w:rsidRDefault="006D3161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Mentor’s Mobile Number</w:t>
            </w:r>
          </w:p>
        </w:tc>
        <w:tc>
          <w:tcPr>
            <w:tcW w:w="6480" w:type="dxa"/>
            <w:vAlign w:val="center"/>
          </w:tcPr>
          <w:p w14:paraId="08A53B66" w14:textId="77777777" w:rsidR="006D3161" w:rsidRPr="00480375" w:rsidRDefault="006D3161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6D3161" w:rsidRPr="00480375" w14:paraId="4A866E14" w14:textId="77777777" w:rsidTr="005F5E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gridSpan w:val="4"/>
            <w:vAlign w:val="center"/>
          </w:tcPr>
          <w:p w14:paraId="7177B261" w14:textId="647146BA" w:rsidR="006D3161" w:rsidRPr="00480375" w:rsidRDefault="006D3161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Mentor’s Email Address</w:t>
            </w:r>
          </w:p>
        </w:tc>
        <w:tc>
          <w:tcPr>
            <w:tcW w:w="6835" w:type="dxa"/>
            <w:gridSpan w:val="3"/>
            <w:vAlign w:val="center"/>
          </w:tcPr>
          <w:p w14:paraId="18031D44" w14:textId="77777777" w:rsidR="006D3161" w:rsidRPr="00480375" w:rsidRDefault="006D3161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</w:tbl>
    <w:p w14:paraId="002613A2" w14:textId="77777777" w:rsidR="006D3161" w:rsidRPr="00480375" w:rsidRDefault="006D3161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8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5"/>
        <w:gridCol w:w="1440"/>
        <w:gridCol w:w="1405"/>
        <w:gridCol w:w="1405"/>
        <w:gridCol w:w="1405"/>
        <w:gridCol w:w="1405"/>
        <w:gridCol w:w="1405"/>
      </w:tblGrid>
      <w:tr w:rsidR="001746C9" w:rsidRPr="00480375" w14:paraId="50496FCB" w14:textId="1187D48D" w:rsidTr="00DB1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80" w:type="dxa"/>
            <w:gridSpan w:val="7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2F1E630" w14:textId="62B9F22C" w:rsidR="005115C3" w:rsidRPr="00480375" w:rsidRDefault="005115C3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bookmarkStart w:id="0" w:name="_Hlk165810640"/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Class Schedule this Semester</w:t>
            </w:r>
            <w:r w:rsidR="001C44A0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 </w:t>
            </w:r>
            <w:r w:rsidR="001C44A0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>(</w:t>
            </w:r>
            <w:r w:rsidR="00D408EA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 xml:space="preserve">you may </w:t>
            </w:r>
            <w:r w:rsidR="001C44A0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>use Unit codes)</w:t>
            </w:r>
          </w:p>
        </w:tc>
      </w:tr>
      <w:tr w:rsidR="005115C3" w:rsidRPr="00480375" w14:paraId="00FD98AE" w14:textId="3518856C" w:rsidTr="00DB1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C529058" w14:textId="691D0525" w:rsidR="005115C3" w:rsidRPr="00480375" w:rsidRDefault="005115C3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Time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76785263" w14:textId="254D3126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sz w:val="24"/>
                <w:szCs w:val="24"/>
              </w:rPr>
              <w:t xml:space="preserve">Mon </w:t>
            </w: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2EA76861" w14:textId="359B7AAB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sz w:val="24"/>
                <w:szCs w:val="24"/>
              </w:rPr>
              <w:t>Tue</w:t>
            </w: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4464FFC8" w14:textId="2E1B0445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sz w:val="24"/>
                <w:szCs w:val="24"/>
              </w:rPr>
              <w:t>Wed</w:t>
            </w: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14A8D3F5" w14:textId="7F36BB42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sz w:val="24"/>
                <w:szCs w:val="24"/>
              </w:rPr>
              <w:t>Thu</w:t>
            </w: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1840D420" w14:textId="088FFA11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sz w:val="24"/>
                <w:szCs w:val="24"/>
              </w:rPr>
              <w:t>Fri</w:t>
            </w: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08C34CBD" w14:textId="2A5257C8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sz w:val="24"/>
                <w:szCs w:val="24"/>
              </w:rPr>
              <w:t>Sat</w:t>
            </w:r>
          </w:p>
        </w:tc>
      </w:tr>
      <w:tr w:rsidR="005115C3" w:rsidRPr="00480375" w14:paraId="0BE6CA42" w14:textId="4763B398" w:rsidTr="00DB1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right w:val="none" w:sz="0" w:space="0" w:color="auto"/>
            </w:tcBorders>
          </w:tcPr>
          <w:p w14:paraId="1BD6F04E" w14:textId="4FF3998E" w:rsidR="005115C3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8.15am</w:t>
            </w:r>
          </w:p>
        </w:tc>
        <w:tc>
          <w:tcPr>
            <w:tcW w:w="1440" w:type="dxa"/>
          </w:tcPr>
          <w:p w14:paraId="2C2B158F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51CB9F87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56DFB809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19C1DD44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20C69F0B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56EDAC41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5115C3" w:rsidRPr="00480375" w14:paraId="1D381871" w14:textId="77777777" w:rsidTr="00DB1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42064E2" w14:textId="4D873AEC" w:rsidR="005115C3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9.15am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59CB0220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5C1D5F2A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6DD8AA6B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2C0EB4BF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4B38D030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5D97A23E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5115C3" w:rsidRPr="00480375" w14:paraId="0BCF7D42" w14:textId="77777777" w:rsidTr="00DB1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right w:val="none" w:sz="0" w:space="0" w:color="auto"/>
            </w:tcBorders>
          </w:tcPr>
          <w:p w14:paraId="5C80766D" w14:textId="211403F4" w:rsidR="005115C3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10.15am</w:t>
            </w:r>
          </w:p>
        </w:tc>
        <w:tc>
          <w:tcPr>
            <w:tcW w:w="1440" w:type="dxa"/>
          </w:tcPr>
          <w:p w14:paraId="474C1F6B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4E5E3452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0F0A0F93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10042F74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0B9D3FB3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2AA15F3D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5115C3" w:rsidRPr="00480375" w14:paraId="567C809E" w14:textId="77777777" w:rsidTr="00DB1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BC231C7" w14:textId="49A5CC6E" w:rsidR="005115C3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11.15am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63FCA82F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6ECD0DE1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4B9A65C7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7D3F52A3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01524522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4C32DE07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5115C3" w:rsidRPr="00480375" w14:paraId="77FCB997" w14:textId="77777777" w:rsidTr="00DB1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right w:val="none" w:sz="0" w:space="0" w:color="auto"/>
            </w:tcBorders>
          </w:tcPr>
          <w:p w14:paraId="7669E07C" w14:textId="3EBED132" w:rsidR="005115C3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12.15pm</w:t>
            </w:r>
          </w:p>
        </w:tc>
        <w:tc>
          <w:tcPr>
            <w:tcW w:w="1440" w:type="dxa"/>
          </w:tcPr>
          <w:p w14:paraId="56D5FDA4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6A705B83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73738FBF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335E8674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4C58D18D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066BFE05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5115C3" w:rsidRPr="00480375" w14:paraId="06902A7F" w14:textId="77777777" w:rsidTr="00DB1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802AC17" w14:textId="09E505EF" w:rsidR="005115C3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1.15pm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1990E20C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663CAB37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40815A69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3D764A88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7E161BD1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31362E04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5115C3" w:rsidRPr="00480375" w14:paraId="252E1938" w14:textId="77777777" w:rsidTr="00DB1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right w:val="none" w:sz="0" w:space="0" w:color="auto"/>
            </w:tcBorders>
          </w:tcPr>
          <w:p w14:paraId="2602C865" w14:textId="462DE17C" w:rsidR="005115C3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2.15pm</w:t>
            </w:r>
          </w:p>
        </w:tc>
        <w:tc>
          <w:tcPr>
            <w:tcW w:w="1440" w:type="dxa"/>
          </w:tcPr>
          <w:p w14:paraId="53CEA461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39850756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3F774FE0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5F4011D9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37F9AAFE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0021A11A" w14:textId="77777777" w:rsidR="005115C3" w:rsidRPr="00480375" w:rsidRDefault="005115C3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5115C3" w:rsidRPr="00480375" w14:paraId="30301407" w14:textId="77777777" w:rsidTr="00DB1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B3D3448" w14:textId="7A88D8AF" w:rsidR="005115C3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3.15pm</w:t>
            </w:r>
          </w:p>
        </w:tc>
        <w:tc>
          <w:tcPr>
            <w:tcW w:w="1440" w:type="dxa"/>
            <w:tcBorders>
              <w:top w:val="none" w:sz="0" w:space="0" w:color="auto"/>
              <w:bottom w:val="none" w:sz="0" w:space="0" w:color="auto"/>
            </w:tcBorders>
          </w:tcPr>
          <w:p w14:paraId="460B538C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3B90EDD6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42010BA0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3D27CDA5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3B090896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none" w:sz="0" w:space="0" w:color="auto"/>
              <w:bottom w:val="none" w:sz="0" w:space="0" w:color="auto"/>
            </w:tcBorders>
          </w:tcPr>
          <w:p w14:paraId="649B2D92" w14:textId="77777777" w:rsidR="005115C3" w:rsidRPr="00480375" w:rsidRDefault="005115C3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1C44A0" w:rsidRPr="00480375" w14:paraId="40ECA0FD" w14:textId="77777777" w:rsidTr="00DB1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Borders>
              <w:right w:val="none" w:sz="0" w:space="0" w:color="auto"/>
            </w:tcBorders>
          </w:tcPr>
          <w:p w14:paraId="63BEEAE8" w14:textId="2C155BB8" w:rsidR="001C44A0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4.15pm</w:t>
            </w:r>
          </w:p>
        </w:tc>
        <w:tc>
          <w:tcPr>
            <w:tcW w:w="1440" w:type="dxa"/>
          </w:tcPr>
          <w:p w14:paraId="2E46A2E5" w14:textId="77777777" w:rsidR="001C44A0" w:rsidRPr="00480375" w:rsidRDefault="001C44A0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66E3F225" w14:textId="77777777" w:rsidR="001C44A0" w:rsidRPr="00480375" w:rsidRDefault="001C44A0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51CD762B" w14:textId="77777777" w:rsidR="001C44A0" w:rsidRPr="00480375" w:rsidRDefault="001C44A0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523B2BB5" w14:textId="77777777" w:rsidR="001C44A0" w:rsidRPr="00480375" w:rsidRDefault="001C44A0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4308A1A9" w14:textId="77777777" w:rsidR="001C44A0" w:rsidRPr="00480375" w:rsidRDefault="001C44A0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1405" w:type="dxa"/>
          </w:tcPr>
          <w:p w14:paraId="3D2EA13E" w14:textId="77777777" w:rsidR="001C44A0" w:rsidRPr="00480375" w:rsidRDefault="001C44A0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bookmarkEnd w:id="0"/>
    </w:tbl>
    <w:p w14:paraId="58710924" w14:textId="77777777" w:rsidR="006D3161" w:rsidRPr="00480375" w:rsidRDefault="006D3161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7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5"/>
      </w:tblGrid>
      <w:tr w:rsidR="001746C9" w:rsidRPr="00480375" w14:paraId="0806E9FF" w14:textId="77777777" w:rsidTr="0017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75" w:type="dxa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B6620D9" w14:textId="4B16F6D2" w:rsidR="00047784" w:rsidRPr="00480375" w:rsidRDefault="00D408EA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SU </w:t>
            </w:r>
            <w:r w:rsidR="00047784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Sports / Clubs / Societies</w:t>
            </w: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 to which I belong </w:t>
            </w:r>
          </w:p>
        </w:tc>
      </w:tr>
      <w:tr w:rsidR="00047784" w:rsidRPr="00480375" w14:paraId="5EC41CFF" w14:textId="77777777" w:rsidTr="00E7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C4B81DB" w14:textId="77777777" w:rsidR="00047784" w:rsidRPr="00480375" w:rsidRDefault="0004778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47C15419" w14:textId="77777777" w:rsidR="00047784" w:rsidRPr="00480375" w:rsidRDefault="0004778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</w:tbl>
    <w:p w14:paraId="3456F90E" w14:textId="77777777" w:rsidR="00047784" w:rsidRPr="00480375" w:rsidRDefault="00047784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p w14:paraId="2F9C3E38" w14:textId="77777777" w:rsidR="00D408EA" w:rsidRPr="00480375" w:rsidRDefault="00D408EA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7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5"/>
      </w:tblGrid>
      <w:tr w:rsidR="001746C9" w:rsidRPr="00480375" w14:paraId="5D250FD1" w14:textId="77777777" w:rsidTr="0017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75" w:type="dxa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2E02CD7" w14:textId="06C90A99" w:rsidR="00D408EA" w:rsidRPr="00480375" w:rsidRDefault="00D408EA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lastRenderedPageBreak/>
              <w:t>What do you consider your most important activities beyond your academics? List jobs, paid or voluntary; religious activities; sports; hobbies; travel; music, art and drama. Why are these activities significant to you?</w:t>
            </w:r>
          </w:p>
        </w:tc>
      </w:tr>
      <w:tr w:rsidR="00D408EA" w:rsidRPr="00480375" w14:paraId="43B5668C" w14:textId="77777777" w:rsidTr="00DB1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1DCAB5A" w14:textId="77777777" w:rsidR="00D408EA" w:rsidRPr="00480375" w:rsidRDefault="00D408EA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258ED88A" w14:textId="77777777" w:rsidR="00D408EA" w:rsidRPr="00480375" w:rsidRDefault="00D408EA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76876D7F" w14:textId="77777777" w:rsidR="00D408EA" w:rsidRPr="00480375" w:rsidRDefault="00D408EA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12677EA3" w14:textId="77777777" w:rsidR="00D408EA" w:rsidRPr="00480375" w:rsidRDefault="00D408EA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577B082C" w14:textId="77777777" w:rsidR="00D408EA" w:rsidRPr="00480375" w:rsidRDefault="00D408EA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39A68126" w14:textId="77777777" w:rsidR="00D408EA" w:rsidRPr="00480375" w:rsidRDefault="00D408EA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</w:tbl>
    <w:p w14:paraId="59F37BE7" w14:textId="77777777" w:rsidR="00D408EA" w:rsidRPr="00480375" w:rsidRDefault="00D408EA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7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5"/>
      </w:tblGrid>
      <w:tr w:rsidR="001746C9" w:rsidRPr="00480375" w14:paraId="5630E6D4" w14:textId="77777777" w:rsidTr="0017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75" w:type="dxa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1C1E312" w14:textId="58ABBAFB" w:rsidR="005115C3" w:rsidRPr="00480375" w:rsidRDefault="00D408EA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What kind of learner are you? Which academic setting or assignments make you thrive? What interests you?</w:t>
            </w:r>
          </w:p>
        </w:tc>
      </w:tr>
      <w:tr w:rsidR="005115C3" w:rsidRPr="00480375" w14:paraId="127857DE" w14:textId="77777777" w:rsidTr="00DB1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4134B7E" w14:textId="77777777" w:rsidR="005115C3" w:rsidRPr="00480375" w:rsidRDefault="005115C3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0E7114FC" w14:textId="77777777" w:rsidR="00D408EA" w:rsidRPr="00480375" w:rsidRDefault="00D408EA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66343FAF" w14:textId="77777777" w:rsidR="00EE7182" w:rsidRPr="00480375" w:rsidRDefault="00EE7182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17822EBC" w14:textId="77777777" w:rsidR="00047784" w:rsidRPr="00480375" w:rsidRDefault="0004778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37249BC3" w14:textId="77777777" w:rsidR="005115C3" w:rsidRPr="00480375" w:rsidRDefault="005115C3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</w:tbl>
    <w:p w14:paraId="0433F63E" w14:textId="77777777" w:rsidR="00EE7182" w:rsidRPr="00480375" w:rsidRDefault="00EE7182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7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5"/>
      </w:tblGrid>
      <w:tr w:rsidR="001746C9" w:rsidRPr="00480375" w14:paraId="3894F03E" w14:textId="77777777" w:rsidTr="0017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75" w:type="dxa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A13118C" w14:textId="660823EA" w:rsidR="00565DC2" w:rsidRPr="00480375" w:rsidRDefault="00025E4E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>
              <w:rPr>
                <w:rFonts w:ascii="Amasis MT Pro Medium" w:hAnsi="Amasis MT Pro Medium" w:cs="Tahoma"/>
                <w:noProof/>
                <w:color w:val="1F497D" w:themeColor="text2"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6156B062" wp14:editId="78AFF571">
                      <wp:simplePos x="0" y="0"/>
                      <wp:positionH relativeFrom="column">
                        <wp:posOffset>4706217</wp:posOffset>
                      </wp:positionH>
                      <wp:positionV relativeFrom="paragraph">
                        <wp:posOffset>116972</wp:posOffset>
                      </wp:positionV>
                      <wp:extent cx="360" cy="360"/>
                      <wp:effectExtent l="57150" t="57150" r="57150" b="57150"/>
                      <wp:wrapNone/>
                      <wp:docPr id="1760106824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E8E240" id="Ink 5" o:spid="_x0000_s1026" type="#_x0000_t75" style="position:absolute;margin-left:369.85pt;margin-top:8.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">
                      <v:imagedata r:id="rId9" o:title=""/>
                    </v:shape>
                  </w:pict>
                </mc:Fallback>
              </mc:AlternateContent>
            </w:r>
            <w:r w:rsidR="00565DC2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Describe the Academic accomplishment you are most proud of and tell why you take pride in it.</w:t>
            </w:r>
          </w:p>
        </w:tc>
      </w:tr>
      <w:tr w:rsidR="00565DC2" w:rsidRPr="00480375" w14:paraId="54DDB71A" w14:textId="77777777" w:rsidTr="00DB1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4D13FD5" w14:textId="77777777" w:rsidR="00565DC2" w:rsidRPr="00480375" w:rsidRDefault="00565DC2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2A8AA8E5" w14:textId="77777777" w:rsidR="00565DC2" w:rsidRPr="00480375" w:rsidRDefault="00565DC2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247E1CDB" w14:textId="77777777" w:rsidR="00565DC2" w:rsidRPr="00480375" w:rsidRDefault="00565DC2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1525B1DD" w14:textId="77777777" w:rsidR="00565DC2" w:rsidRPr="00480375" w:rsidRDefault="00565DC2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62251684" w14:textId="77777777" w:rsidR="00565DC2" w:rsidRPr="00480375" w:rsidRDefault="00565DC2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43DDBEBD" w14:textId="77777777" w:rsidR="00565DC2" w:rsidRPr="00480375" w:rsidRDefault="00565DC2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2CEB2B02" w14:textId="77777777" w:rsidR="00565DC2" w:rsidRPr="00480375" w:rsidRDefault="00565DC2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</w:tbl>
    <w:p w14:paraId="5BCEDD77" w14:textId="77777777" w:rsidR="00565DC2" w:rsidRPr="00480375" w:rsidRDefault="00565DC2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7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5"/>
      </w:tblGrid>
      <w:tr w:rsidR="001746C9" w:rsidRPr="00480375" w14:paraId="1EA0E48B" w14:textId="77777777" w:rsidTr="0017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75" w:type="dxa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417C302" w14:textId="0083D837" w:rsidR="005115C3" w:rsidRPr="00480375" w:rsidRDefault="00D408EA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lastRenderedPageBreak/>
              <w:t>List your 3 most distinguishing or most admirable qualities. Explain each please?</w:t>
            </w:r>
          </w:p>
        </w:tc>
      </w:tr>
      <w:tr w:rsidR="005115C3" w:rsidRPr="00480375" w14:paraId="325DD3B6" w14:textId="77777777" w:rsidTr="0017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14EB04D" w14:textId="77777777" w:rsidR="00047784" w:rsidRPr="00480375" w:rsidRDefault="0004778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0D8E4DEB" w14:textId="77777777" w:rsidR="00D408EA" w:rsidRPr="00480375" w:rsidRDefault="00D408EA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40F5B5B5" w14:textId="77777777" w:rsidR="00D408EA" w:rsidRPr="00480375" w:rsidRDefault="00D408EA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5B72DC25" w14:textId="77777777" w:rsidR="00D408EA" w:rsidRPr="00480375" w:rsidRDefault="00D408EA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61C0893D" w14:textId="09884FD3" w:rsidR="005115C3" w:rsidRPr="00480375" w:rsidRDefault="005115C3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</w:tbl>
    <w:p w14:paraId="3732F1E1" w14:textId="77777777" w:rsidR="00047784" w:rsidRPr="00480375" w:rsidRDefault="00047784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7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5"/>
      </w:tblGrid>
      <w:tr w:rsidR="001746C9" w:rsidRPr="00480375" w14:paraId="7296488A" w14:textId="77777777" w:rsidTr="0017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75" w:type="dxa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166DF6D" w14:textId="5DBA00E9" w:rsidR="004005AC" w:rsidRPr="00480375" w:rsidRDefault="00D408EA" w:rsidP="00A33C5F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What do you hope to accomplish at Strathmore and after? Consider your career goals and broader goals.</w:t>
            </w:r>
          </w:p>
        </w:tc>
      </w:tr>
      <w:tr w:rsidR="004005AC" w:rsidRPr="00480375" w14:paraId="68B6504B" w14:textId="77777777" w:rsidTr="00E7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A69BE36" w14:textId="77777777" w:rsidR="004005AC" w:rsidRPr="00480375" w:rsidRDefault="004005AC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15B2DCA3" w14:textId="77777777" w:rsidR="004005AC" w:rsidRPr="00480375" w:rsidRDefault="004005AC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337DD2FC" w14:textId="77777777" w:rsidR="00047784" w:rsidRPr="00480375" w:rsidRDefault="0004778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09C7037A" w14:textId="77777777" w:rsidR="004005AC" w:rsidRPr="00480375" w:rsidRDefault="004005AC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32DD23E1" w14:textId="77777777" w:rsidR="004005AC" w:rsidRPr="00480375" w:rsidRDefault="004005AC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</w:tbl>
    <w:p w14:paraId="7FAC5171" w14:textId="77777777" w:rsidR="00480375" w:rsidRPr="00480375" w:rsidRDefault="00480375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7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5"/>
      </w:tblGrid>
      <w:tr w:rsidR="00480375" w:rsidRPr="00480375" w14:paraId="35FE487A" w14:textId="77777777" w:rsidTr="00E44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75" w:type="dxa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6DBB6BE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In or </w:t>
            </w:r>
            <w:proofErr w:type="gramStart"/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Out</w:t>
            </w:r>
            <w:proofErr w:type="gramEnd"/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 of Strathmore, which awards and honors have you received? </w:t>
            </w:r>
            <w:proofErr w:type="gramStart"/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Which elected</w:t>
            </w:r>
            <w:proofErr w:type="gramEnd"/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 offices have you held?</w:t>
            </w:r>
          </w:p>
        </w:tc>
      </w:tr>
      <w:tr w:rsidR="00480375" w:rsidRPr="00480375" w14:paraId="26B08C00" w14:textId="77777777" w:rsidTr="00E44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72F45A9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6B906053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1CCC3AC7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61F7AA0D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754392AE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3C5F14DF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</w:tbl>
    <w:p w14:paraId="26B962DA" w14:textId="77777777" w:rsidR="00047784" w:rsidRPr="00480375" w:rsidRDefault="00047784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7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5"/>
      </w:tblGrid>
      <w:tr w:rsidR="00480375" w:rsidRPr="00480375" w14:paraId="7D25DBEA" w14:textId="77777777" w:rsidTr="00E44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75" w:type="dxa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50CF529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What books have had the greatest impact on you? Why?</w:t>
            </w:r>
          </w:p>
        </w:tc>
      </w:tr>
      <w:tr w:rsidR="00480375" w:rsidRPr="00480375" w14:paraId="619E34AE" w14:textId="77777777" w:rsidTr="00E44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0729ECA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002ED8C7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203EF7C7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2AB44A96" w14:textId="77777777" w:rsidR="00480375" w:rsidRPr="00480375" w:rsidRDefault="00480375" w:rsidP="00E44830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</w:tbl>
    <w:p w14:paraId="7023B613" w14:textId="77777777" w:rsidR="00480375" w:rsidRPr="00480375" w:rsidRDefault="00480375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p w14:paraId="3D4122AA" w14:textId="77777777" w:rsidR="00480375" w:rsidRPr="00480375" w:rsidRDefault="00480375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8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3245"/>
        <w:gridCol w:w="3960"/>
      </w:tblGrid>
      <w:tr w:rsidR="001746C9" w:rsidRPr="00480375" w14:paraId="355534C1" w14:textId="71E3DD9C" w:rsidTr="0017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80" w:type="dxa"/>
            <w:gridSpan w:val="3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5DD12EA" w14:textId="4AE47F77" w:rsidR="004005AC" w:rsidRPr="00480375" w:rsidRDefault="004005AC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lastRenderedPageBreak/>
              <w:t>Personal Development Goals:</w:t>
            </w:r>
          </w:p>
          <w:p w14:paraId="4DB99438" w14:textId="0EAEBFDC" w:rsidR="004005AC" w:rsidRPr="00480375" w:rsidRDefault="004005AC" w:rsidP="00A33C5F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Note in priority order, the </w:t>
            </w: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  <w:u w:val="single"/>
              </w:rPr>
              <w:t>knowledge areas</w:t>
            </w: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 you want to focus your developmental efforts</w:t>
            </w:r>
            <w:r w:rsidR="00D408EA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 this Semester</w:t>
            </w:r>
            <w:r w:rsid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, i.e. new things you want to learn</w:t>
            </w:r>
          </w:p>
        </w:tc>
      </w:tr>
      <w:tr w:rsidR="004005AC" w:rsidRPr="00480375" w14:paraId="1A30DF19" w14:textId="63780D92" w:rsidTr="0017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0D5B26C" w14:textId="65260049" w:rsidR="004005AC" w:rsidRPr="00480375" w:rsidRDefault="004005AC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3245" w:type="dxa"/>
            <w:tcBorders>
              <w:top w:val="none" w:sz="0" w:space="0" w:color="auto"/>
              <w:bottom w:val="none" w:sz="0" w:space="0" w:color="auto"/>
            </w:tcBorders>
          </w:tcPr>
          <w:p w14:paraId="1FDDEAB4" w14:textId="2EE63519" w:rsidR="004005AC" w:rsidRPr="00480375" w:rsidRDefault="004005AC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sz w:val="24"/>
                <w:szCs w:val="24"/>
              </w:rPr>
              <w:t xml:space="preserve">Category </w:t>
            </w:r>
          </w:p>
          <w:p w14:paraId="412A98B3" w14:textId="2791DED1" w:rsidR="004005AC" w:rsidRPr="00480375" w:rsidRDefault="004005AC" w:rsidP="00BC05BB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/>
              </w:rPr>
              <w:t>Academic, Leadership, Social</w:t>
            </w:r>
            <w:r w:rsidR="009B18FB" w:rsidRPr="00480375">
              <w:rPr>
                <w:rFonts w:ascii="Amasis MT Pro Medium" w:hAnsi="Amasis MT Pro Medium"/>
              </w:rPr>
              <w:t>, Spiritual</w:t>
            </w:r>
          </w:p>
        </w:tc>
        <w:tc>
          <w:tcPr>
            <w:tcW w:w="3960" w:type="dxa"/>
            <w:tcBorders>
              <w:top w:val="none" w:sz="0" w:space="0" w:color="auto"/>
              <w:bottom w:val="none" w:sz="0" w:space="0" w:color="auto"/>
            </w:tcBorders>
          </w:tcPr>
          <w:p w14:paraId="0FAD8318" w14:textId="4080BA74" w:rsidR="004005AC" w:rsidRPr="00480375" w:rsidRDefault="004005AC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sz w:val="24"/>
                <w:szCs w:val="24"/>
              </w:rPr>
              <w:t>Comments</w:t>
            </w:r>
          </w:p>
        </w:tc>
      </w:tr>
      <w:tr w:rsidR="004005AC" w:rsidRPr="00480375" w14:paraId="12CA39D7" w14:textId="530EE028" w:rsidTr="00174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right w:val="none" w:sz="0" w:space="0" w:color="auto"/>
            </w:tcBorders>
          </w:tcPr>
          <w:p w14:paraId="3F0C0FE5" w14:textId="77777777" w:rsidR="004005AC" w:rsidRPr="00480375" w:rsidRDefault="004005AC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45" w:type="dxa"/>
          </w:tcPr>
          <w:p w14:paraId="4CCA9530" w14:textId="77777777" w:rsidR="004005AC" w:rsidRPr="00480375" w:rsidRDefault="004005AC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3960" w:type="dxa"/>
          </w:tcPr>
          <w:p w14:paraId="7CBA385E" w14:textId="77777777" w:rsidR="004005AC" w:rsidRPr="00480375" w:rsidRDefault="004005AC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4005AC" w:rsidRPr="00480375" w14:paraId="17233C1A" w14:textId="77777777" w:rsidTr="0017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D0DC0E3" w14:textId="77777777" w:rsidR="004005AC" w:rsidRPr="00480375" w:rsidRDefault="004005AC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45" w:type="dxa"/>
            <w:tcBorders>
              <w:top w:val="none" w:sz="0" w:space="0" w:color="auto"/>
              <w:bottom w:val="none" w:sz="0" w:space="0" w:color="auto"/>
            </w:tcBorders>
          </w:tcPr>
          <w:p w14:paraId="03AD98D7" w14:textId="77777777" w:rsidR="004005AC" w:rsidRPr="00480375" w:rsidRDefault="004005AC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none" w:sz="0" w:space="0" w:color="auto"/>
              <w:bottom w:val="none" w:sz="0" w:space="0" w:color="auto"/>
            </w:tcBorders>
          </w:tcPr>
          <w:p w14:paraId="35CD1173" w14:textId="77777777" w:rsidR="004005AC" w:rsidRPr="00480375" w:rsidRDefault="004005AC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4005AC" w:rsidRPr="00480375" w14:paraId="783ED403" w14:textId="77777777" w:rsidTr="00174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right w:val="none" w:sz="0" w:space="0" w:color="auto"/>
            </w:tcBorders>
          </w:tcPr>
          <w:p w14:paraId="7B77451F" w14:textId="77777777" w:rsidR="004005AC" w:rsidRPr="00480375" w:rsidRDefault="004005AC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45" w:type="dxa"/>
          </w:tcPr>
          <w:p w14:paraId="29A3BCD6" w14:textId="77777777" w:rsidR="004005AC" w:rsidRPr="00480375" w:rsidRDefault="004005AC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3960" w:type="dxa"/>
          </w:tcPr>
          <w:p w14:paraId="099019EA" w14:textId="77777777" w:rsidR="004005AC" w:rsidRPr="00480375" w:rsidRDefault="004005AC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4005AC" w:rsidRPr="00480375" w14:paraId="5F2169F6" w14:textId="0F116630" w:rsidTr="0017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DD0DB95" w14:textId="77777777" w:rsidR="004005AC" w:rsidRPr="00480375" w:rsidRDefault="004005AC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45" w:type="dxa"/>
            <w:tcBorders>
              <w:top w:val="none" w:sz="0" w:space="0" w:color="auto"/>
              <w:bottom w:val="none" w:sz="0" w:space="0" w:color="auto"/>
            </w:tcBorders>
          </w:tcPr>
          <w:p w14:paraId="6084BBB1" w14:textId="77777777" w:rsidR="004005AC" w:rsidRPr="00480375" w:rsidRDefault="004005AC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none" w:sz="0" w:space="0" w:color="auto"/>
              <w:bottom w:val="none" w:sz="0" w:space="0" w:color="auto"/>
            </w:tcBorders>
          </w:tcPr>
          <w:p w14:paraId="2989F29D" w14:textId="77777777" w:rsidR="004005AC" w:rsidRPr="00480375" w:rsidRDefault="004005AC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4005AC" w:rsidRPr="00480375" w14:paraId="7B2585CF" w14:textId="77777777" w:rsidTr="00174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right w:val="none" w:sz="0" w:space="0" w:color="auto"/>
            </w:tcBorders>
          </w:tcPr>
          <w:p w14:paraId="4C07360B" w14:textId="77777777" w:rsidR="004005AC" w:rsidRPr="00480375" w:rsidRDefault="004005AC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45" w:type="dxa"/>
          </w:tcPr>
          <w:p w14:paraId="4BB12CF8" w14:textId="77777777" w:rsidR="004005AC" w:rsidRPr="00480375" w:rsidRDefault="004005AC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3960" w:type="dxa"/>
          </w:tcPr>
          <w:p w14:paraId="6717124A" w14:textId="77777777" w:rsidR="004005AC" w:rsidRPr="00480375" w:rsidRDefault="004005AC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</w:tbl>
    <w:p w14:paraId="545BD33F" w14:textId="77777777" w:rsidR="005115C3" w:rsidRPr="00480375" w:rsidRDefault="005115C3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8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7205"/>
      </w:tblGrid>
      <w:tr w:rsidR="001746C9" w:rsidRPr="00480375" w14:paraId="32885EE9" w14:textId="77777777" w:rsidTr="0017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80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3B08A15" w14:textId="77777777" w:rsidR="00A33C5F" w:rsidRPr="00480375" w:rsidRDefault="00A33C5F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Personal Development Goals:</w:t>
            </w:r>
          </w:p>
          <w:p w14:paraId="69F9E30D" w14:textId="66AE2BA8" w:rsidR="00A33C5F" w:rsidRPr="00480375" w:rsidRDefault="00A33C5F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Note in priority order, the </w:t>
            </w: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  <w:u w:val="single"/>
              </w:rPr>
              <w:t>skills</w:t>
            </w: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 you want to work on this coming semester</w:t>
            </w:r>
          </w:p>
        </w:tc>
      </w:tr>
      <w:tr w:rsidR="00A33C5F" w:rsidRPr="00480375" w14:paraId="6CCDA62A" w14:textId="77777777" w:rsidTr="0017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4ADEDC8" w14:textId="77777777" w:rsidR="00A33C5F" w:rsidRPr="00480375" w:rsidRDefault="00A33C5F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7205" w:type="dxa"/>
            <w:tcBorders>
              <w:top w:val="none" w:sz="0" w:space="0" w:color="auto"/>
              <w:bottom w:val="none" w:sz="0" w:space="0" w:color="auto"/>
            </w:tcBorders>
          </w:tcPr>
          <w:p w14:paraId="621578F1" w14:textId="77777777" w:rsidR="00A33C5F" w:rsidRPr="00480375" w:rsidRDefault="00A33C5F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sz w:val="24"/>
                <w:szCs w:val="24"/>
              </w:rPr>
              <w:t>Comments</w:t>
            </w:r>
          </w:p>
        </w:tc>
      </w:tr>
      <w:tr w:rsidR="00A33C5F" w:rsidRPr="00480375" w14:paraId="62E42F4B" w14:textId="77777777" w:rsidTr="00174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right w:val="none" w:sz="0" w:space="0" w:color="auto"/>
            </w:tcBorders>
          </w:tcPr>
          <w:p w14:paraId="286C99B0" w14:textId="77777777" w:rsidR="00A33C5F" w:rsidRPr="00480375" w:rsidRDefault="00A33C5F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205" w:type="dxa"/>
          </w:tcPr>
          <w:p w14:paraId="584825EF" w14:textId="77777777" w:rsidR="00A33C5F" w:rsidRPr="00480375" w:rsidRDefault="00A33C5F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A33C5F" w:rsidRPr="00480375" w14:paraId="268CB52A" w14:textId="77777777" w:rsidTr="0017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6F7388B" w14:textId="77777777" w:rsidR="00A33C5F" w:rsidRPr="00480375" w:rsidRDefault="00A33C5F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205" w:type="dxa"/>
            <w:tcBorders>
              <w:top w:val="none" w:sz="0" w:space="0" w:color="auto"/>
              <w:bottom w:val="none" w:sz="0" w:space="0" w:color="auto"/>
            </w:tcBorders>
          </w:tcPr>
          <w:p w14:paraId="1F76AB0C" w14:textId="77777777" w:rsidR="00A33C5F" w:rsidRPr="00480375" w:rsidRDefault="00A33C5F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A33C5F" w:rsidRPr="00480375" w14:paraId="3A07A951" w14:textId="77777777" w:rsidTr="00174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right w:val="none" w:sz="0" w:space="0" w:color="auto"/>
            </w:tcBorders>
          </w:tcPr>
          <w:p w14:paraId="7F0EE2DF" w14:textId="3A964980" w:rsidR="00A33C5F" w:rsidRPr="00480375" w:rsidRDefault="00025E4E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>
              <w:rPr>
                <w:rFonts w:ascii="Amasis MT Pro Medium" w:hAnsi="Amasis MT Pro Medium" w:cs="Tahoma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28E7CEE" wp14:editId="145B75EB">
                      <wp:simplePos x="0" y="0"/>
                      <wp:positionH relativeFrom="column">
                        <wp:posOffset>766283</wp:posOffset>
                      </wp:positionH>
                      <wp:positionV relativeFrom="paragraph">
                        <wp:posOffset>101607</wp:posOffset>
                      </wp:positionV>
                      <wp:extent cx="360" cy="360"/>
                      <wp:effectExtent l="57150" t="57150" r="57150" b="57150"/>
                      <wp:wrapNone/>
                      <wp:docPr id="1867493166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6D49EE" id="Ink 4" o:spid="_x0000_s1026" type="#_x0000_t75" style="position:absolute;margin-left:59.65pt;margin-top:7.3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">
                      <v:imagedata r:id="rId9" o:title=""/>
                    </v:shape>
                  </w:pict>
                </mc:Fallback>
              </mc:AlternateContent>
            </w:r>
          </w:p>
        </w:tc>
        <w:tc>
          <w:tcPr>
            <w:tcW w:w="7205" w:type="dxa"/>
          </w:tcPr>
          <w:p w14:paraId="3C3AE248" w14:textId="77777777" w:rsidR="00A33C5F" w:rsidRPr="00480375" w:rsidRDefault="00A33C5F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A33C5F" w:rsidRPr="00480375" w14:paraId="200FD30A" w14:textId="77777777" w:rsidTr="0017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2F75500" w14:textId="77777777" w:rsidR="00A33C5F" w:rsidRPr="00480375" w:rsidRDefault="00A33C5F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205" w:type="dxa"/>
            <w:tcBorders>
              <w:top w:val="none" w:sz="0" w:space="0" w:color="auto"/>
              <w:bottom w:val="none" w:sz="0" w:space="0" w:color="auto"/>
            </w:tcBorders>
          </w:tcPr>
          <w:p w14:paraId="03A9B19F" w14:textId="77777777" w:rsidR="00A33C5F" w:rsidRPr="00480375" w:rsidRDefault="00A33C5F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A33C5F" w:rsidRPr="00480375" w14:paraId="1FB7A999" w14:textId="77777777" w:rsidTr="00174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right w:val="none" w:sz="0" w:space="0" w:color="auto"/>
            </w:tcBorders>
          </w:tcPr>
          <w:p w14:paraId="1A1FFBE7" w14:textId="77777777" w:rsidR="00A33C5F" w:rsidRPr="00480375" w:rsidRDefault="00A33C5F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205" w:type="dxa"/>
          </w:tcPr>
          <w:p w14:paraId="69CE058C" w14:textId="77777777" w:rsidR="00A33C5F" w:rsidRPr="00480375" w:rsidRDefault="00A33C5F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</w:tbl>
    <w:p w14:paraId="36E08F70" w14:textId="77777777" w:rsidR="00A33C5F" w:rsidRPr="00480375" w:rsidRDefault="00A33C5F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tbl>
      <w:tblPr>
        <w:tblStyle w:val="ListTable3-Accent1"/>
        <w:tblW w:w="1008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2345"/>
        <w:gridCol w:w="4860"/>
      </w:tblGrid>
      <w:tr w:rsidR="001746C9" w:rsidRPr="00480375" w14:paraId="795769EC" w14:textId="77777777" w:rsidTr="00480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80" w:type="dxa"/>
            <w:gridSpan w:val="3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43AF4AC" w14:textId="77777777" w:rsidR="00BC05BB" w:rsidRPr="00480375" w:rsidRDefault="00BC05BB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Personal Development Goals:</w:t>
            </w:r>
          </w:p>
          <w:p w14:paraId="44C94B38" w14:textId="29759790" w:rsidR="00BC05BB" w:rsidRPr="00480375" w:rsidRDefault="00BC05BB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Use the space below to create an </w:t>
            </w: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  <w:u w:val="single"/>
              </w:rPr>
              <w:t>Action Plan</w:t>
            </w: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 for addressing the development goals you noted above.</w:t>
            </w:r>
          </w:p>
        </w:tc>
      </w:tr>
      <w:tr w:rsidR="00BC05BB" w:rsidRPr="00480375" w14:paraId="4CDE82C3" w14:textId="77777777" w:rsidTr="00480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98786FC" w14:textId="3F55A1AC" w:rsidR="00BC05BB" w:rsidRPr="00480375" w:rsidRDefault="00BC05BB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Action</w:t>
            </w:r>
          </w:p>
        </w:tc>
        <w:tc>
          <w:tcPr>
            <w:tcW w:w="2345" w:type="dxa"/>
            <w:tcBorders>
              <w:top w:val="none" w:sz="0" w:space="0" w:color="auto"/>
              <w:bottom w:val="none" w:sz="0" w:space="0" w:color="auto"/>
            </w:tcBorders>
          </w:tcPr>
          <w:p w14:paraId="20D2C148" w14:textId="282E7309" w:rsidR="00BC05BB" w:rsidRPr="00480375" w:rsidRDefault="00BC05BB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sz w:val="24"/>
                <w:szCs w:val="24"/>
              </w:rPr>
              <w:t xml:space="preserve">Target Date </w:t>
            </w:r>
          </w:p>
        </w:tc>
        <w:tc>
          <w:tcPr>
            <w:tcW w:w="4860" w:type="dxa"/>
            <w:tcBorders>
              <w:top w:val="none" w:sz="0" w:space="0" w:color="auto"/>
              <w:bottom w:val="none" w:sz="0" w:space="0" w:color="auto"/>
            </w:tcBorders>
          </w:tcPr>
          <w:p w14:paraId="504D9F21" w14:textId="389F3F0D" w:rsidR="00BC05BB" w:rsidRPr="00480375" w:rsidRDefault="00BC05BB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sz w:val="24"/>
                <w:szCs w:val="24"/>
              </w:rPr>
              <w:t>Status</w:t>
            </w:r>
          </w:p>
        </w:tc>
      </w:tr>
      <w:tr w:rsidR="00BC05BB" w:rsidRPr="00480375" w14:paraId="66D6C35E" w14:textId="77777777" w:rsidTr="00480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right w:val="none" w:sz="0" w:space="0" w:color="auto"/>
            </w:tcBorders>
          </w:tcPr>
          <w:p w14:paraId="0F4B6183" w14:textId="77777777" w:rsidR="00BC05BB" w:rsidRPr="00480375" w:rsidRDefault="00BC05BB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345" w:type="dxa"/>
          </w:tcPr>
          <w:p w14:paraId="59E89CEE" w14:textId="77777777" w:rsidR="00BC05BB" w:rsidRPr="00480375" w:rsidRDefault="00BC05BB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4860" w:type="dxa"/>
          </w:tcPr>
          <w:p w14:paraId="4BD93518" w14:textId="77777777" w:rsidR="00BC05BB" w:rsidRPr="00480375" w:rsidRDefault="00BC05BB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BC05BB" w:rsidRPr="00480375" w14:paraId="0FCCF24E" w14:textId="77777777" w:rsidTr="00480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11CB55" w14:textId="77777777" w:rsidR="00BC05BB" w:rsidRPr="00480375" w:rsidRDefault="00BC05BB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345" w:type="dxa"/>
            <w:tcBorders>
              <w:top w:val="none" w:sz="0" w:space="0" w:color="auto"/>
              <w:bottom w:val="none" w:sz="0" w:space="0" w:color="auto"/>
            </w:tcBorders>
          </w:tcPr>
          <w:p w14:paraId="3DB26215" w14:textId="77777777" w:rsidR="00BC05BB" w:rsidRPr="00480375" w:rsidRDefault="00BC05BB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one" w:sz="0" w:space="0" w:color="auto"/>
              <w:bottom w:val="none" w:sz="0" w:space="0" w:color="auto"/>
            </w:tcBorders>
          </w:tcPr>
          <w:p w14:paraId="7F69902C" w14:textId="77777777" w:rsidR="00BC05BB" w:rsidRPr="00480375" w:rsidRDefault="00BC05BB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BC05BB" w:rsidRPr="00480375" w14:paraId="1B73611C" w14:textId="77777777" w:rsidTr="00480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right w:val="none" w:sz="0" w:space="0" w:color="auto"/>
            </w:tcBorders>
          </w:tcPr>
          <w:p w14:paraId="447859CD" w14:textId="77777777" w:rsidR="00BC05BB" w:rsidRPr="00480375" w:rsidRDefault="00BC05BB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345" w:type="dxa"/>
          </w:tcPr>
          <w:p w14:paraId="5819E18B" w14:textId="77777777" w:rsidR="00BC05BB" w:rsidRPr="00480375" w:rsidRDefault="00BC05BB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4860" w:type="dxa"/>
          </w:tcPr>
          <w:p w14:paraId="73EE63B1" w14:textId="77777777" w:rsidR="00BC05BB" w:rsidRPr="00480375" w:rsidRDefault="00BC05BB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BC05BB" w:rsidRPr="00480375" w14:paraId="399DD32A" w14:textId="77777777" w:rsidTr="00480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461208D" w14:textId="77777777" w:rsidR="00BC05BB" w:rsidRPr="00480375" w:rsidRDefault="00BC05BB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345" w:type="dxa"/>
            <w:tcBorders>
              <w:top w:val="none" w:sz="0" w:space="0" w:color="auto"/>
              <w:bottom w:val="none" w:sz="0" w:space="0" w:color="auto"/>
            </w:tcBorders>
          </w:tcPr>
          <w:p w14:paraId="0D2A8F9A" w14:textId="77777777" w:rsidR="00BC05BB" w:rsidRPr="00480375" w:rsidRDefault="00BC05BB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none" w:sz="0" w:space="0" w:color="auto"/>
              <w:bottom w:val="none" w:sz="0" w:space="0" w:color="auto"/>
            </w:tcBorders>
          </w:tcPr>
          <w:p w14:paraId="34D3BA46" w14:textId="77777777" w:rsidR="00BC05BB" w:rsidRPr="00480375" w:rsidRDefault="00BC05BB" w:rsidP="00E717E4">
            <w:pPr>
              <w:spacing w:line="36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BC05BB" w:rsidRPr="00480375" w14:paraId="52E814FE" w14:textId="77777777" w:rsidTr="00480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tcBorders>
              <w:right w:val="none" w:sz="0" w:space="0" w:color="auto"/>
            </w:tcBorders>
          </w:tcPr>
          <w:p w14:paraId="76BAD3E3" w14:textId="77777777" w:rsidR="00BC05BB" w:rsidRPr="00480375" w:rsidRDefault="00BC05BB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345" w:type="dxa"/>
          </w:tcPr>
          <w:p w14:paraId="785F9F4D" w14:textId="77777777" w:rsidR="00BC05BB" w:rsidRPr="00480375" w:rsidRDefault="00BC05BB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  <w:tc>
          <w:tcPr>
            <w:tcW w:w="4860" w:type="dxa"/>
          </w:tcPr>
          <w:p w14:paraId="076F4649" w14:textId="77777777" w:rsidR="00BC05BB" w:rsidRPr="00480375" w:rsidRDefault="00BC05BB" w:rsidP="00E717E4">
            <w:pPr>
              <w:spacing w:line="36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 w:cs="Tahoma"/>
                <w:sz w:val="24"/>
                <w:szCs w:val="24"/>
              </w:rPr>
            </w:pPr>
          </w:p>
        </w:tc>
      </w:tr>
      <w:tr w:rsidR="001746C9" w:rsidRPr="00480375" w14:paraId="2812F3CF" w14:textId="77777777" w:rsidTr="00480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gridSpan w:val="3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EDBE0F5" w14:textId="77777777" w:rsidR="00274794" w:rsidRPr="00480375" w:rsidRDefault="0027479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lastRenderedPageBreak/>
              <w:t xml:space="preserve">Personal Development Goals: </w:t>
            </w:r>
          </w:p>
          <w:p w14:paraId="0FA0D4DE" w14:textId="33651F4B" w:rsidR="00274794" w:rsidRPr="00480375" w:rsidRDefault="00EF666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Use the space below to mention how you plan to actively participate in </w:t>
            </w:r>
            <w:r w:rsid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Strathmore University</w:t>
            </w: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 life through upcoming activities</w:t>
            </w:r>
            <w:r w:rsidR="00274794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 </w:t>
            </w:r>
            <w:r w:rsidR="00ED7A98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(</w:t>
            </w:r>
            <w:r w:rsidR="00ED7A98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 xml:space="preserve">including the </w:t>
            </w:r>
            <w:r w:rsidR="00607BC6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 xml:space="preserve">Maisha </w:t>
            </w:r>
            <w:r w:rsidR="00ED7A98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>Excursion</w:t>
            </w:r>
            <w:r w:rsidR="00607BC6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>s</w:t>
            </w:r>
            <w:r w:rsidR="00ED7A98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 xml:space="preserve"> and </w:t>
            </w:r>
            <w:r w:rsidR="00607BC6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>Campus Chronicles</w:t>
            </w:r>
            <w:r w:rsidR="00ED7A98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>)</w:t>
            </w:r>
          </w:p>
        </w:tc>
      </w:tr>
      <w:tr w:rsidR="00274794" w:rsidRPr="00480375" w14:paraId="27C0F6A2" w14:textId="77777777" w:rsidTr="00DB1362">
        <w:trPr>
          <w:trHeight w:val="61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gridSpan w:val="3"/>
            <w:tcBorders>
              <w:right w:val="none" w:sz="0" w:space="0" w:color="auto"/>
            </w:tcBorders>
          </w:tcPr>
          <w:p w14:paraId="7A2017A6" w14:textId="77777777" w:rsidR="00274794" w:rsidRPr="00480375" w:rsidRDefault="0027479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7C5247D6" w14:textId="77777777" w:rsidR="00274794" w:rsidRPr="00480375" w:rsidRDefault="0027479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53CE61DE" w14:textId="77777777" w:rsidR="00274794" w:rsidRDefault="0027479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sz w:val="24"/>
                <w:szCs w:val="24"/>
              </w:rPr>
            </w:pPr>
          </w:p>
          <w:p w14:paraId="6332C2A6" w14:textId="77777777" w:rsidR="00480375" w:rsidRDefault="00480375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sz w:val="24"/>
                <w:szCs w:val="24"/>
              </w:rPr>
            </w:pPr>
          </w:p>
          <w:p w14:paraId="2B85A078" w14:textId="77777777" w:rsidR="00480375" w:rsidRPr="00480375" w:rsidRDefault="00480375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2F8D629B" w14:textId="77777777" w:rsidR="00274794" w:rsidRPr="00480375" w:rsidRDefault="0027479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5E0CAFCB" w14:textId="77777777" w:rsidR="00274794" w:rsidRPr="00480375" w:rsidRDefault="0027479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</w:tbl>
    <w:p w14:paraId="492C98E9" w14:textId="77777777" w:rsidR="00D408EA" w:rsidRDefault="00D408EA" w:rsidP="009B18FB">
      <w:pPr>
        <w:spacing w:after="200" w:line="276" w:lineRule="auto"/>
        <w:ind w:left="0" w:firstLine="0"/>
        <w:rPr>
          <w:rFonts w:ascii="Amasis MT Pro Medium" w:hAnsi="Amasis MT Pro Medium"/>
          <w:lang w:eastAsia="ar-SA"/>
        </w:rPr>
      </w:pPr>
    </w:p>
    <w:p w14:paraId="38D1B956" w14:textId="60BFF8C0" w:rsidR="00480375" w:rsidRDefault="00480375">
      <w:pPr>
        <w:spacing w:after="200" w:line="276" w:lineRule="auto"/>
        <w:ind w:left="0" w:firstLine="0"/>
        <w:rPr>
          <w:rFonts w:ascii="Amasis MT Pro Medium" w:hAnsi="Amasis MT Pro Medium"/>
          <w:lang w:eastAsia="ar-SA"/>
        </w:rPr>
      </w:pPr>
      <w:r>
        <w:rPr>
          <w:rFonts w:ascii="Amasis MT Pro Medium" w:hAnsi="Amasis MT Pro Medium"/>
          <w:lang w:eastAsia="ar-SA"/>
        </w:rPr>
        <w:br w:type="page"/>
      </w:r>
    </w:p>
    <w:tbl>
      <w:tblPr>
        <w:tblStyle w:val="ListTable3-Accent1"/>
        <w:tblW w:w="1007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5"/>
      </w:tblGrid>
      <w:tr w:rsidR="001746C9" w:rsidRPr="00480375" w14:paraId="7BB15889" w14:textId="77777777" w:rsidTr="00C81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75" w:type="dxa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3D98ADE" w14:textId="642E0A6A" w:rsidR="001C44A0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lastRenderedPageBreak/>
              <w:t>Evaluation</w:t>
            </w:r>
            <w:r w:rsidR="00E91CA8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4"/>
                <w:szCs w:val="24"/>
              </w:rPr>
              <w:t xml:space="preserve"> </w:t>
            </w:r>
            <w:r w:rsidR="00E91CA8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 xml:space="preserve">(at the end of </w:t>
            </w:r>
            <w:r w:rsidR="009F07EB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>the</w:t>
            </w:r>
            <w:r w:rsidR="00E91CA8" w:rsidRPr="00480375">
              <w:rPr>
                <w:rFonts w:ascii="Amasis MT Pro Medium" w:hAnsi="Amasis MT Pro Medium" w:cs="Tahoma"/>
                <w:b w:val="0"/>
                <w:bCs w:val="0"/>
                <w:color w:val="17365D" w:themeColor="text2" w:themeShade="BF"/>
                <w:sz w:val="20"/>
                <w:szCs w:val="20"/>
              </w:rPr>
              <w:t xml:space="preserve"> Semester)</w:t>
            </w:r>
          </w:p>
        </w:tc>
      </w:tr>
      <w:tr w:rsidR="001C44A0" w:rsidRPr="00480375" w14:paraId="694CA9E5" w14:textId="77777777" w:rsidTr="00E71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0BF9700" w14:textId="26984FE0" w:rsidR="001C44A0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Best Practices</w:t>
            </w:r>
          </w:p>
          <w:p w14:paraId="07205517" w14:textId="77777777" w:rsidR="00047784" w:rsidRPr="00480375" w:rsidRDefault="0004778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38BFDEA3" w14:textId="77777777" w:rsidR="00047784" w:rsidRPr="00480375" w:rsidRDefault="0004778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3110B717" w14:textId="77777777" w:rsidR="001C44A0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  <w:tr w:rsidR="001C44A0" w:rsidRPr="00480375" w14:paraId="3E6C05DA" w14:textId="77777777" w:rsidTr="001C4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right w:val="none" w:sz="0" w:space="0" w:color="auto"/>
            </w:tcBorders>
          </w:tcPr>
          <w:p w14:paraId="0CB7B872" w14:textId="77777777" w:rsidR="001C44A0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Areas of Improvement</w:t>
            </w:r>
          </w:p>
          <w:p w14:paraId="55D798F7" w14:textId="77777777" w:rsidR="00047784" w:rsidRPr="00480375" w:rsidRDefault="0004778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60076B9E" w14:textId="77777777" w:rsidR="00047784" w:rsidRPr="00480375" w:rsidRDefault="0004778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7ACDA626" w14:textId="6C52981C" w:rsidR="001C44A0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  <w:tr w:rsidR="001C44A0" w:rsidRPr="00480375" w14:paraId="7777A558" w14:textId="77777777" w:rsidTr="001C4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71E8421" w14:textId="77777777" w:rsidR="001C44A0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  <w:r w:rsidRPr="00480375"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  <w:t>Comments</w:t>
            </w:r>
          </w:p>
          <w:p w14:paraId="1C2AD650" w14:textId="77777777" w:rsidR="00047784" w:rsidRPr="00480375" w:rsidRDefault="0004778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05DC2A2B" w14:textId="77777777" w:rsidR="00047784" w:rsidRPr="00480375" w:rsidRDefault="00047784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7111E3F5" w14:textId="77777777" w:rsidR="001C44A0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359FFC9F" w14:textId="77777777" w:rsidR="001C44A0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  <w:p w14:paraId="39972BCA" w14:textId="15F62C5A" w:rsidR="001C44A0" w:rsidRPr="00480375" w:rsidRDefault="001C44A0" w:rsidP="00E717E4">
            <w:pPr>
              <w:spacing w:line="360" w:lineRule="auto"/>
              <w:ind w:left="0" w:firstLine="0"/>
              <w:rPr>
                <w:rFonts w:ascii="Amasis MT Pro Medium" w:hAnsi="Amasis MT Pro Medium" w:cs="Tahoma"/>
                <w:b w:val="0"/>
                <w:bCs w:val="0"/>
                <w:sz w:val="24"/>
                <w:szCs w:val="24"/>
              </w:rPr>
            </w:pPr>
          </w:p>
        </w:tc>
      </w:tr>
    </w:tbl>
    <w:p w14:paraId="60C4E20D" w14:textId="77777777" w:rsidR="001C44A0" w:rsidRPr="00480375" w:rsidRDefault="001C44A0" w:rsidP="006D3161">
      <w:pPr>
        <w:pStyle w:val="BodyText"/>
        <w:ind w:left="0" w:firstLine="0"/>
        <w:rPr>
          <w:rFonts w:ascii="Amasis MT Pro Medium" w:hAnsi="Amasis MT Pro Medium"/>
          <w:lang w:eastAsia="ar-SA"/>
        </w:rPr>
      </w:pPr>
    </w:p>
    <w:p w14:paraId="25D32EDA" w14:textId="4EBD9C7B" w:rsidR="001C44A0" w:rsidRDefault="001C44A0" w:rsidP="006D3161">
      <w:pPr>
        <w:pStyle w:val="BodyText"/>
        <w:ind w:left="0" w:firstLine="0"/>
        <w:rPr>
          <w:rFonts w:ascii="Amasis MT Pro Medium" w:hAnsi="Amasis MT Pro Medium" w:cs="Tahoma"/>
          <w:sz w:val="24"/>
          <w:szCs w:val="24"/>
          <w:lang w:eastAsia="ar-SA"/>
        </w:rPr>
      </w:pPr>
      <w:r w:rsidRPr="00480375">
        <w:rPr>
          <w:rFonts w:ascii="Amasis MT Pro Medium" w:hAnsi="Amasis MT Pro Medium" w:cs="Tahoma"/>
          <w:sz w:val="24"/>
          <w:szCs w:val="24"/>
          <w:lang w:eastAsia="ar-SA"/>
        </w:rPr>
        <w:t>Signed By:</w:t>
      </w:r>
    </w:p>
    <w:p w14:paraId="01C31F7A" w14:textId="77777777" w:rsidR="00DB1362" w:rsidRPr="00480375" w:rsidRDefault="00DB1362" w:rsidP="006D3161">
      <w:pPr>
        <w:pStyle w:val="BodyText"/>
        <w:ind w:left="0" w:firstLine="0"/>
        <w:rPr>
          <w:rFonts w:ascii="Amasis MT Pro Medium" w:hAnsi="Amasis MT Pro Medium" w:cs="Tahoma"/>
          <w:sz w:val="24"/>
          <w:szCs w:val="24"/>
          <w:lang w:eastAsia="ar-SA"/>
        </w:rPr>
      </w:pPr>
    </w:p>
    <w:p w14:paraId="4C67B3CB" w14:textId="77777777" w:rsidR="001C44A0" w:rsidRPr="00480375" w:rsidRDefault="001C44A0" w:rsidP="006D3161">
      <w:pPr>
        <w:pStyle w:val="BodyText"/>
        <w:ind w:left="0" w:firstLine="0"/>
        <w:rPr>
          <w:rFonts w:ascii="Amasis MT Pro Medium" w:hAnsi="Amasis MT Pro Medium" w:cs="Tahoma"/>
          <w:sz w:val="24"/>
          <w:szCs w:val="24"/>
          <w:lang w:eastAsia="ar-S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2"/>
        <w:gridCol w:w="3141"/>
        <w:gridCol w:w="3141"/>
      </w:tblGrid>
      <w:tr w:rsidR="00DB1362" w14:paraId="0828D3ED" w14:textId="77777777" w:rsidTr="00DB1362">
        <w:tc>
          <w:tcPr>
            <w:tcW w:w="3142" w:type="dxa"/>
          </w:tcPr>
          <w:p w14:paraId="586F34EE" w14:textId="77777777" w:rsidR="00DB1362" w:rsidRDefault="00DB1362" w:rsidP="006D3161">
            <w:pPr>
              <w:pStyle w:val="BodyText"/>
              <w:ind w:left="0" w:firstLine="0"/>
              <w:rPr>
                <w:rFonts w:ascii="Amasis MT Pro Medium" w:hAnsi="Amasis MT Pro Medium" w:cs="Tahoma"/>
                <w:sz w:val="24"/>
                <w:szCs w:val="24"/>
                <w:lang w:eastAsia="ar-SA"/>
              </w:rPr>
            </w:pPr>
          </w:p>
        </w:tc>
        <w:tc>
          <w:tcPr>
            <w:tcW w:w="3141" w:type="dxa"/>
            <w:tcBorders>
              <w:bottom w:val="nil"/>
            </w:tcBorders>
          </w:tcPr>
          <w:p w14:paraId="4E7923E8" w14:textId="77777777" w:rsidR="00DB1362" w:rsidRDefault="00DB1362" w:rsidP="006D3161">
            <w:pPr>
              <w:pStyle w:val="BodyText"/>
              <w:ind w:left="0" w:firstLine="0"/>
              <w:rPr>
                <w:rFonts w:ascii="Amasis MT Pro Medium" w:hAnsi="Amasis MT Pro Medium" w:cs="Tahoma"/>
                <w:sz w:val="24"/>
                <w:szCs w:val="24"/>
                <w:lang w:eastAsia="ar-SA"/>
              </w:rPr>
            </w:pPr>
          </w:p>
        </w:tc>
        <w:tc>
          <w:tcPr>
            <w:tcW w:w="3141" w:type="dxa"/>
          </w:tcPr>
          <w:p w14:paraId="3D4E83F3" w14:textId="6776AA88" w:rsidR="00DB1362" w:rsidRDefault="00DB1362" w:rsidP="006D3161">
            <w:pPr>
              <w:pStyle w:val="BodyText"/>
              <w:ind w:left="0" w:firstLine="0"/>
              <w:rPr>
                <w:rFonts w:ascii="Amasis MT Pro Medium" w:hAnsi="Amasis MT Pro Medium" w:cs="Tahoma"/>
                <w:sz w:val="24"/>
                <w:szCs w:val="24"/>
                <w:lang w:eastAsia="ar-SA"/>
              </w:rPr>
            </w:pPr>
          </w:p>
        </w:tc>
      </w:tr>
    </w:tbl>
    <w:p w14:paraId="7D946ADD" w14:textId="77777777" w:rsidR="00DB1362" w:rsidRDefault="00DB1362" w:rsidP="006D3161">
      <w:pPr>
        <w:pStyle w:val="BodyText"/>
        <w:ind w:left="0" w:firstLine="0"/>
        <w:rPr>
          <w:rFonts w:ascii="Amasis MT Pro Medium" w:hAnsi="Amasis MT Pro Medium" w:cs="Tahoma"/>
          <w:sz w:val="24"/>
          <w:szCs w:val="24"/>
          <w:lang w:eastAsia="ar-SA"/>
        </w:rPr>
      </w:pPr>
    </w:p>
    <w:p w14:paraId="3156471B" w14:textId="0C559881" w:rsidR="001C44A0" w:rsidRPr="00480375" w:rsidRDefault="001C44A0" w:rsidP="006D3161">
      <w:pPr>
        <w:pStyle w:val="BodyText"/>
        <w:ind w:left="0" w:firstLine="0"/>
        <w:rPr>
          <w:rFonts w:ascii="Amasis MT Pro Medium" w:hAnsi="Amasis MT Pro Medium" w:cs="Tahoma"/>
          <w:sz w:val="24"/>
          <w:szCs w:val="24"/>
          <w:lang w:eastAsia="ar-SA"/>
        </w:rPr>
      </w:pPr>
      <w:r w:rsidRPr="00480375">
        <w:rPr>
          <w:rFonts w:ascii="Amasis MT Pro Medium" w:hAnsi="Amasis MT Pro Medium" w:cs="Tahoma"/>
          <w:sz w:val="24"/>
          <w:szCs w:val="24"/>
          <w:lang w:eastAsia="ar-SA"/>
        </w:rPr>
        <w:t>Mentee / Student</w:t>
      </w:r>
      <w:r w:rsidRPr="00480375">
        <w:rPr>
          <w:rFonts w:ascii="Amasis MT Pro Medium" w:hAnsi="Amasis MT Pro Medium" w:cs="Tahoma"/>
          <w:sz w:val="24"/>
          <w:szCs w:val="24"/>
          <w:lang w:eastAsia="ar-SA"/>
        </w:rPr>
        <w:tab/>
      </w:r>
      <w:r w:rsidRPr="00480375">
        <w:rPr>
          <w:rFonts w:ascii="Amasis MT Pro Medium" w:hAnsi="Amasis MT Pro Medium" w:cs="Tahoma"/>
          <w:sz w:val="24"/>
          <w:szCs w:val="24"/>
          <w:lang w:eastAsia="ar-SA"/>
        </w:rPr>
        <w:tab/>
      </w:r>
      <w:r w:rsidRPr="00480375">
        <w:rPr>
          <w:rFonts w:ascii="Amasis MT Pro Medium" w:hAnsi="Amasis MT Pro Medium" w:cs="Tahoma"/>
          <w:sz w:val="24"/>
          <w:szCs w:val="24"/>
          <w:lang w:eastAsia="ar-SA"/>
        </w:rPr>
        <w:tab/>
      </w:r>
      <w:r w:rsidRPr="00480375">
        <w:rPr>
          <w:rFonts w:ascii="Amasis MT Pro Medium" w:hAnsi="Amasis MT Pro Medium" w:cs="Tahoma"/>
          <w:sz w:val="24"/>
          <w:szCs w:val="24"/>
          <w:lang w:eastAsia="ar-SA"/>
        </w:rPr>
        <w:tab/>
      </w:r>
      <w:r w:rsidR="00DB1362">
        <w:rPr>
          <w:rFonts w:ascii="Amasis MT Pro Medium" w:hAnsi="Amasis MT Pro Medium" w:cs="Tahoma"/>
          <w:sz w:val="24"/>
          <w:szCs w:val="24"/>
          <w:lang w:eastAsia="ar-SA"/>
        </w:rPr>
        <w:tab/>
      </w:r>
      <w:r w:rsidR="00DB1362">
        <w:rPr>
          <w:rFonts w:ascii="Amasis MT Pro Medium" w:hAnsi="Amasis MT Pro Medium" w:cs="Tahoma"/>
          <w:sz w:val="24"/>
          <w:szCs w:val="24"/>
          <w:lang w:eastAsia="ar-SA"/>
        </w:rPr>
        <w:tab/>
      </w:r>
      <w:r w:rsidR="00DB1362">
        <w:rPr>
          <w:rFonts w:ascii="Amasis MT Pro Medium" w:hAnsi="Amasis MT Pro Medium" w:cs="Tahoma"/>
          <w:sz w:val="24"/>
          <w:szCs w:val="24"/>
          <w:lang w:eastAsia="ar-SA"/>
        </w:rPr>
        <w:tab/>
      </w:r>
      <w:r w:rsidRPr="00480375">
        <w:rPr>
          <w:rFonts w:ascii="Amasis MT Pro Medium" w:hAnsi="Amasis MT Pro Medium" w:cs="Tahoma"/>
          <w:sz w:val="24"/>
          <w:szCs w:val="24"/>
          <w:lang w:eastAsia="ar-SA"/>
        </w:rPr>
        <w:t>Mentor</w:t>
      </w:r>
    </w:p>
    <w:p w14:paraId="230E4E04" w14:textId="77777777" w:rsidR="001C44A0" w:rsidRPr="00480375" w:rsidRDefault="001C44A0" w:rsidP="006D3161">
      <w:pPr>
        <w:pStyle w:val="BodyText"/>
        <w:ind w:left="0" w:firstLine="0"/>
        <w:rPr>
          <w:rFonts w:ascii="Amasis MT Pro Medium" w:hAnsi="Amasis MT Pro Medium" w:cs="Tahoma"/>
          <w:sz w:val="24"/>
          <w:szCs w:val="24"/>
          <w:lang w:eastAsia="ar-SA"/>
        </w:rPr>
      </w:pPr>
    </w:p>
    <w:p w14:paraId="40FE56AA" w14:textId="77777777" w:rsidR="009F07EB" w:rsidRPr="00480375" w:rsidRDefault="009F07EB" w:rsidP="006D3161">
      <w:pPr>
        <w:pStyle w:val="BodyText"/>
        <w:ind w:left="0" w:firstLine="0"/>
        <w:rPr>
          <w:rFonts w:ascii="Amasis MT Pro Medium" w:hAnsi="Amasis MT Pro Medium" w:cs="Tahoma"/>
          <w:sz w:val="24"/>
          <w:szCs w:val="24"/>
          <w:lang w:eastAsia="ar-SA"/>
        </w:rPr>
      </w:pPr>
    </w:p>
    <w:p w14:paraId="34CD0034" w14:textId="15FC9BF3" w:rsidR="001C44A0" w:rsidRPr="00480375" w:rsidRDefault="001C44A0" w:rsidP="006D3161">
      <w:pPr>
        <w:pStyle w:val="BodyText"/>
        <w:ind w:left="0" w:firstLine="0"/>
        <w:rPr>
          <w:rFonts w:ascii="Amasis MT Pro Medium" w:hAnsi="Amasis MT Pro Medium" w:cs="Tahoma"/>
          <w:sz w:val="24"/>
          <w:szCs w:val="24"/>
          <w:lang w:eastAsia="ar-SA"/>
        </w:rPr>
      </w:pPr>
      <w:r w:rsidRPr="00480375">
        <w:rPr>
          <w:rFonts w:ascii="Amasis MT Pro Medium" w:hAnsi="Amasis MT Pro Medium" w:cs="Tahoma"/>
          <w:sz w:val="24"/>
          <w:szCs w:val="24"/>
          <w:lang w:eastAsia="ar-SA"/>
        </w:rPr>
        <w:t>_____________________________</w:t>
      </w:r>
    </w:p>
    <w:p w14:paraId="2D61964B" w14:textId="634E3E58" w:rsidR="001C44A0" w:rsidRPr="00480375" w:rsidRDefault="001C44A0" w:rsidP="006D3161">
      <w:pPr>
        <w:pStyle w:val="BodyText"/>
        <w:ind w:left="0" w:firstLine="0"/>
        <w:rPr>
          <w:rFonts w:ascii="Amasis MT Pro Medium" w:hAnsi="Amasis MT Pro Medium" w:cs="Tahoma"/>
          <w:sz w:val="24"/>
          <w:szCs w:val="24"/>
          <w:lang w:eastAsia="ar-SA"/>
        </w:rPr>
      </w:pPr>
      <w:r w:rsidRPr="00480375">
        <w:rPr>
          <w:rFonts w:ascii="Amasis MT Pro Medium" w:hAnsi="Amasis MT Pro Medium" w:cs="Tahoma"/>
          <w:sz w:val="24"/>
          <w:szCs w:val="24"/>
          <w:lang w:eastAsia="ar-SA"/>
        </w:rPr>
        <w:t>Date</w:t>
      </w:r>
    </w:p>
    <w:sectPr w:rsidR="001C44A0" w:rsidRPr="00480375" w:rsidSect="001C44A0">
      <w:headerReference w:type="default" r:id="rId11"/>
      <w:pgSz w:w="12240" w:h="15840" w:code="1"/>
      <w:pgMar w:top="1717" w:right="1376" w:bottom="720" w:left="1440" w:header="8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AF9B2" w14:textId="77777777" w:rsidR="004B6DB0" w:rsidRDefault="004B6DB0" w:rsidP="00171C28">
      <w:r>
        <w:separator/>
      </w:r>
    </w:p>
  </w:endnote>
  <w:endnote w:type="continuationSeparator" w:id="0">
    <w:p w14:paraId="511C5FE1" w14:textId="77777777" w:rsidR="004B6DB0" w:rsidRDefault="004B6DB0" w:rsidP="00171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pa Mix Pro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397F5" w14:textId="77777777" w:rsidR="004B6DB0" w:rsidRDefault="004B6DB0" w:rsidP="00171C28">
      <w:r>
        <w:separator/>
      </w:r>
    </w:p>
  </w:footnote>
  <w:footnote w:type="continuationSeparator" w:id="0">
    <w:p w14:paraId="3BB978E6" w14:textId="77777777" w:rsidR="004B6DB0" w:rsidRDefault="004B6DB0" w:rsidP="00171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055EC" w14:textId="77777777" w:rsidR="001D6960" w:rsidRDefault="001D6960" w:rsidP="001D696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99A4E4" wp14:editId="4F576A10">
              <wp:simplePos x="0" y="0"/>
              <wp:positionH relativeFrom="page">
                <wp:align>left</wp:align>
              </wp:positionH>
              <wp:positionV relativeFrom="paragraph">
                <wp:posOffset>-209550</wp:posOffset>
              </wp:positionV>
              <wp:extent cx="3419475" cy="695325"/>
              <wp:effectExtent l="0" t="0" r="9525" b="952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1947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6CBD54" w14:textId="77777777" w:rsidR="001D6960" w:rsidRDefault="001D6960" w:rsidP="001D6960">
                          <w:pPr>
                            <w:tabs>
                              <w:tab w:val="left" w:pos="0"/>
                            </w:tabs>
                            <w:ind w:left="360"/>
                          </w:pPr>
                          <w:r>
                            <w:rPr>
                              <w:noProof/>
                            </w:rPr>
                            <w:t xml:space="preserve">       </w:t>
                          </w:r>
                          <w:r w:rsidRPr="00C43779">
                            <w:rPr>
                              <w:noProof/>
                            </w:rPr>
                            <w:drawing>
                              <wp:inline distT="0" distB="0" distL="0" distR="0" wp14:anchorId="15A83E39" wp14:editId="7267CA2D">
                                <wp:extent cx="2107565" cy="695325"/>
                                <wp:effectExtent l="0" t="0" r="0" b="0"/>
                                <wp:docPr id="1374275078" name="Picture 1374275078" descr="Graphical user interface, text&#10;&#10;Description automatically generated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5A83455E-694B-4CDB-B794-3DC4E739076A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8" descr="Graphical user interface, text&#10;&#10;Description automatically generated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5A83455E-694B-4CDB-B794-3DC4E739076A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07565" cy="695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99A4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6.5pt;width:269.25pt;height:54.7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" filled="f" stroked="f">
              <v:textbox inset="0,0,0,0">
                <w:txbxContent>
                  <w:p w14:paraId="7B6CBD54" w14:textId="77777777" w:rsidR="001D6960" w:rsidRDefault="001D6960" w:rsidP="001D6960">
                    <w:pPr>
                      <w:tabs>
                        <w:tab w:val="left" w:pos="0"/>
                      </w:tabs>
                      <w:ind w:left="360"/>
                    </w:pPr>
                    <w:r>
                      <w:rPr>
                        <w:noProof/>
                      </w:rPr>
                      <w:t xml:space="preserve">       </w:t>
                    </w:r>
                    <w:r w:rsidRPr="00C43779">
                      <w:rPr>
                        <w:noProof/>
                      </w:rPr>
                      <w:drawing>
                        <wp:inline distT="0" distB="0" distL="0" distR="0" wp14:anchorId="15A83E39" wp14:editId="7267CA2D">
                          <wp:extent cx="2107565" cy="695325"/>
                          <wp:effectExtent l="0" t="0" r="0" b="0"/>
                          <wp:docPr id="1374275078" name="Picture 1374275078" descr="Graphical user interface, text&#10;&#10;Description automatically generated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5A83455E-694B-4CDB-B794-3DC4E739076A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8" descr="Graphical user interface, text&#10;&#10;Description automatically generated">
                                    <a:extLst>
                                      <a:ext uri="{FF2B5EF4-FFF2-40B4-BE49-F238E27FC236}">
                                        <a16:creationId xmlns:a16="http://schemas.microsoft.com/office/drawing/2014/main" id="{5A83455E-694B-4CDB-B794-3DC4E739076A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107565" cy="69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78CBA3B" wp14:editId="1CD16225">
              <wp:simplePos x="0" y="0"/>
              <wp:positionH relativeFrom="column">
                <wp:posOffset>4448175</wp:posOffset>
              </wp:positionH>
              <wp:positionV relativeFrom="paragraph">
                <wp:posOffset>-352425</wp:posOffset>
              </wp:positionV>
              <wp:extent cx="2360930" cy="8667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866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C40667" w14:textId="77777777" w:rsidR="001D6960" w:rsidRDefault="001D6960" w:rsidP="001D6960">
                          <w:bookmarkStart w:id="1" w:name="_Hlk83285244"/>
                          <w:bookmarkEnd w:id="1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36602F" wp14:editId="1214987C">
                                <wp:extent cx="1990725" cy="838200"/>
                                <wp:effectExtent l="0" t="0" r="0" b="0"/>
                                <wp:docPr id="491915151" name="Picture 491915151" descr="C:\Users\emutura\Google Drive\PFD\PFD Marketing and PR\SBS Corporate Branding Resources\SBS Logo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4" descr="C:\Users\emutura\Google Drive\PFD\PFD Marketing and PR\SBS Corporate Branding Resources\SBS Logo.png"/>
                                        <pic:cNvPicPr/>
                                      </pic:nvPicPr>
                                      <pic:blipFill>
                                        <a:blip r:embed="rId3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90725" cy="838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8CBA3B" id="_x0000_s1027" type="#_x0000_t202" style="position:absolute;left:0;text-align:left;margin-left:350.25pt;margin-top:-27.75pt;width:185.9pt;height:68.2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" filled="f" stroked="f">
              <v:textbox>
                <w:txbxContent>
                  <w:p w14:paraId="12C40667" w14:textId="77777777" w:rsidR="001D6960" w:rsidRDefault="001D6960" w:rsidP="001D6960">
                    <w:bookmarkStart w:id="2" w:name="_Hlk83285244"/>
                    <w:bookmarkEnd w:id="2"/>
                    <w:r>
                      <w:rPr>
                        <w:noProof/>
                      </w:rPr>
                      <w:drawing>
                        <wp:inline distT="0" distB="0" distL="0" distR="0" wp14:anchorId="0536602F" wp14:editId="1214987C">
                          <wp:extent cx="1990725" cy="838200"/>
                          <wp:effectExtent l="0" t="0" r="0" b="0"/>
                          <wp:docPr id="491915151" name="Picture 491915151" descr="C:\Users\emutura\Google Drive\PFD\PFD Marketing and PR\SBS Corporate Branding Resources\SBS Logo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4" descr="C:\Users\emutura\Google Drive\PFD\PFD Marketing and PR\SBS Corporate Branding Resources\SBS Logo.png"/>
                                  <pic:cNvPicPr/>
                                </pic:nvPicPr>
                                <pic:blipFill>
                                  <a:blip r:embed="rId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90725" cy="838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AEF0D2" wp14:editId="7D5977C9">
              <wp:simplePos x="0" y="0"/>
              <wp:positionH relativeFrom="column">
                <wp:posOffset>-1085850</wp:posOffset>
              </wp:positionH>
              <wp:positionV relativeFrom="paragraph">
                <wp:posOffset>-333375</wp:posOffset>
              </wp:positionV>
              <wp:extent cx="3343275" cy="963295"/>
              <wp:effectExtent l="0" t="0" r="9525" b="825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3275" cy="9632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A835F" w14:textId="77777777" w:rsidR="001D6960" w:rsidRDefault="001D6960" w:rsidP="001D6960"/>
                        <w:p w14:paraId="68FEA16F" w14:textId="77777777" w:rsidR="001D6960" w:rsidRDefault="001D6960" w:rsidP="001D69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AEF0D2" id="Text Box 1" o:spid="_x0000_s1028" type="#_x0000_t202" style="position:absolute;left:0;text-align:left;margin-left:-85.5pt;margin-top:-26.25pt;width:263.25pt;height:7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" stroked="f">
              <v:textbox>
                <w:txbxContent>
                  <w:p w14:paraId="3B2A835F" w14:textId="77777777" w:rsidR="001D6960" w:rsidRDefault="001D6960" w:rsidP="001D6960"/>
                  <w:p w14:paraId="68FEA16F" w14:textId="77777777" w:rsidR="001D6960" w:rsidRDefault="001D6960" w:rsidP="001D6960"/>
                </w:txbxContent>
              </v:textbox>
            </v:shape>
          </w:pict>
        </mc:Fallback>
      </mc:AlternateContent>
    </w:r>
    <w:r>
      <w:tab/>
    </w:r>
  </w:p>
  <w:p w14:paraId="675D1E1E" w14:textId="77777777" w:rsidR="001D6960" w:rsidRDefault="001D6960" w:rsidP="001D6960">
    <w:pPr>
      <w:pStyle w:val="Header"/>
      <w:tabs>
        <w:tab w:val="clear" w:pos="9360"/>
        <w:tab w:val="left" w:pos="4680"/>
      </w:tabs>
    </w:pPr>
    <w:r>
      <w:tab/>
    </w:r>
    <w:r>
      <w:tab/>
    </w:r>
  </w:p>
  <w:p w14:paraId="7A594780" w14:textId="77777777" w:rsidR="001D6960" w:rsidRDefault="001D6960" w:rsidP="001D6960">
    <w:pPr>
      <w:pStyle w:val="Header"/>
    </w:pPr>
  </w:p>
  <w:p w14:paraId="4E18FB33" w14:textId="77777777" w:rsidR="001D6960" w:rsidRDefault="001D6960" w:rsidP="001D6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F4C87C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30162985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7D44DAC8" wp14:editId="558A2C35">
            <wp:extent cx="146050" cy="146050"/>
            <wp:effectExtent l="0" t="0" r="0" b="0"/>
            <wp:docPr id="430162985" name="Picture 430162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47FDE98B" id="Picture 1835315583" o:spid="_x0000_i1025" type="#_x0000_t75" style="width:11.5pt;height:11.5pt;visibility:visible;mso-wrap-style:square">
            <v:imagedata r:id="rId3" o:title=""/>
          </v:shape>
        </w:pict>
      </mc:Choice>
      <mc:Fallback>
        <w:drawing>
          <wp:inline distT="0" distB="0" distL="0" distR="0" wp14:anchorId="30CEC958" wp14:editId="080EF184">
            <wp:extent cx="146050" cy="146050"/>
            <wp:effectExtent l="0" t="0" r="0" b="0"/>
            <wp:docPr id="1835315583" name="Picture 1835315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152"/>
        </w:tabs>
        <w:ind w:left="1152" w:hanging="72"/>
      </w:pPr>
      <w:rPr>
        <w:rFonts w:ascii="Wingdings" w:hAnsi="Wingding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2314CBC"/>
    <w:multiLevelType w:val="hybridMultilevel"/>
    <w:tmpl w:val="251E3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1F42E6"/>
    <w:multiLevelType w:val="hybridMultilevel"/>
    <w:tmpl w:val="757ED7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5EE3084"/>
    <w:multiLevelType w:val="hybridMultilevel"/>
    <w:tmpl w:val="EA6E009C"/>
    <w:lvl w:ilvl="0" w:tplc="C6A2AC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563D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40BD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5C9E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C673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AE83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5249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0C62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9AAF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24CD7"/>
    <w:multiLevelType w:val="hybridMultilevel"/>
    <w:tmpl w:val="4C909B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952A1F"/>
    <w:multiLevelType w:val="hybridMultilevel"/>
    <w:tmpl w:val="419A0E40"/>
    <w:lvl w:ilvl="0" w:tplc="CA62BCC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D5328F"/>
    <w:multiLevelType w:val="hybridMultilevel"/>
    <w:tmpl w:val="8F8A07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43C1B"/>
    <w:multiLevelType w:val="hybridMultilevel"/>
    <w:tmpl w:val="3E6E7EF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617EA"/>
    <w:multiLevelType w:val="hybridMultilevel"/>
    <w:tmpl w:val="1584D014"/>
    <w:lvl w:ilvl="0" w:tplc="E32C9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1220C0"/>
    <w:multiLevelType w:val="hybridMultilevel"/>
    <w:tmpl w:val="485432A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71A022B"/>
    <w:multiLevelType w:val="hybridMultilevel"/>
    <w:tmpl w:val="5B26361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B647739"/>
    <w:multiLevelType w:val="hybridMultilevel"/>
    <w:tmpl w:val="87901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76A4F"/>
    <w:multiLevelType w:val="hybridMultilevel"/>
    <w:tmpl w:val="5CA233DC"/>
    <w:lvl w:ilvl="0" w:tplc="CA62BCC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D4775"/>
    <w:multiLevelType w:val="hybridMultilevel"/>
    <w:tmpl w:val="0B66B0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EA0424"/>
    <w:multiLevelType w:val="hybridMultilevel"/>
    <w:tmpl w:val="1F820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14CE6"/>
    <w:multiLevelType w:val="hybridMultilevel"/>
    <w:tmpl w:val="B3DCB6D8"/>
    <w:lvl w:ilvl="0" w:tplc="03621DC0">
      <w:start w:val="1"/>
      <w:numFmt w:val="decimal"/>
      <w:lvlText w:val="%1."/>
      <w:lvlJc w:val="left"/>
      <w:pPr>
        <w:ind w:left="362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C69B6E">
      <w:start w:val="1"/>
      <w:numFmt w:val="lowerLetter"/>
      <w:lvlText w:val="%2"/>
      <w:lvlJc w:val="left"/>
      <w:pPr>
        <w:ind w:left="109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8487A4">
      <w:start w:val="1"/>
      <w:numFmt w:val="lowerRoman"/>
      <w:lvlText w:val="%3"/>
      <w:lvlJc w:val="left"/>
      <w:pPr>
        <w:ind w:left="181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5A46DC">
      <w:start w:val="1"/>
      <w:numFmt w:val="decimal"/>
      <w:lvlText w:val="%4"/>
      <w:lvlJc w:val="left"/>
      <w:pPr>
        <w:ind w:left="253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66D116">
      <w:start w:val="1"/>
      <w:numFmt w:val="lowerLetter"/>
      <w:lvlText w:val="%5"/>
      <w:lvlJc w:val="left"/>
      <w:pPr>
        <w:ind w:left="325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E286B2">
      <w:start w:val="1"/>
      <w:numFmt w:val="lowerRoman"/>
      <w:lvlText w:val="%6"/>
      <w:lvlJc w:val="left"/>
      <w:pPr>
        <w:ind w:left="397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6A2822">
      <w:start w:val="1"/>
      <w:numFmt w:val="decimal"/>
      <w:lvlText w:val="%7"/>
      <w:lvlJc w:val="left"/>
      <w:pPr>
        <w:ind w:left="469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A6BFF8">
      <w:start w:val="1"/>
      <w:numFmt w:val="lowerLetter"/>
      <w:lvlText w:val="%8"/>
      <w:lvlJc w:val="left"/>
      <w:pPr>
        <w:ind w:left="541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E6776C">
      <w:start w:val="1"/>
      <w:numFmt w:val="lowerRoman"/>
      <w:lvlText w:val="%9"/>
      <w:lvlJc w:val="left"/>
      <w:pPr>
        <w:ind w:left="613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7782409"/>
    <w:multiLevelType w:val="hybridMultilevel"/>
    <w:tmpl w:val="6DC4870E"/>
    <w:lvl w:ilvl="0" w:tplc="CD6C31D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A0C0B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A4332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429BB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48B83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DA7E6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23B9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4AE20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66304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043B4"/>
    <w:multiLevelType w:val="hybridMultilevel"/>
    <w:tmpl w:val="489C1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6E25BF"/>
    <w:multiLevelType w:val="hybridMultilevel"/>
    <w:tmpl w:val="97D2F6F8"/>
    <w:lvl w:ilvl="0" w:tplc="04090005">
      <w:start w:val="1"/>
      <w:numFmt w:val="bullet"/>
      <w:lvlText w:val=""/>
      <w:lvlJc w:val="left"/>
      <w:pPr>
        <w:tabs>
          <w:tab w:val="num" w:pos="1725"/>
        </w:tabs>
        <w:ind w:left="17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21" w15:restartNumberingAfterBreak="0">
    <w:nsid w:val="4A9F6C47"/>
    <w:multiLevelType w:val="hybridMultilevel"/>
    <w:tmpl w:val="E8C8FD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C2DBE"/>
    <w:multiLevelType w:val="hybridMultilevel"/>
    <w:tmpl w:val="CBFC3EDC"/>
    <w:lvl w:ilvl="0" w:tplc="6152130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3" w15:restartNumberingAfterBreak="0">
    <w:nsid w:val="50C853C5"/>
    <w:multiLevelType w:val="hybridMultilevel"/>
    <w:tmpl w:val="77A2EE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C21643"/>
    <w:multiLevelType w:val="hybridMultilevel"/>
    <w:tmpl w:val="F6D02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D40D7C"/>
    <w:multiLevelType w:val="hybridMultilevel"/>
    <w:tmpl w:val="F5B6D97E"/>
    <w:lvl w:ilvl="0" w:tplc="6C6612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8E11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F013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D2AA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F203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3606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0E8C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6C8F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02F3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6B1566"/>
    <w:multiLevelType w:val="hybridMultilevel"/>
    <w:tmpl w:val="F6D02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9743F"/>
    <w:multiLevelType w:val="hybridMultilevel"/>
    <w:tmpl w:val="B7F6E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B75A8E"/>
    <w:multiLevelType w:val="hybridMultilevel"/>
    <w:tmpl w:val="F5929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55903"/>
    <w:multiLevelType w:val="hybridMultilevel"/>
    <w:tmpl w:val="39140D8E"/>
    <w:lvl w:ilvl="0" w:tplc="65C485C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B07490"/>
    <w:multiLevelType w:val="hybridMultilevel"/>
    <w:tmpl w:val="21B8E27C"/>
    <w:lvl w:ilvl="0" w:tplc="61F216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6A11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C0C1D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1C84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CCA3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961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F4B3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BCD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BCFE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7D77EA4"/>
    <w:multiLevelType w:val="hybridMultilevel"/>
    <w:tmpl w:val="4B3A6D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42087F"/>
    <w:multiLevelType w:val="hybridMultilevel"/>
    <w:tmpl w:val="673CCDDE"/>
    <w:lvl w:ilvl="0" w:tplc="70C4AE2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9EA19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483D7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CC53B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26BD5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F8076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0AD5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FECD4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E4EFA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1E5F33"/>
    <w:multiLevelType w:val="hybridMultilevel"/>
    <w:tmpl w:val="0546975A"/>
    <w:lvl w:ilvl="0" w:tplc="FE5A51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D6BE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6E7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A8EA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C4AC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8892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9666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DAE8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C469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F852FE"/>
    <w:multiLevelType w:val="hybridMultilevel"/>
    <w:tmpl w:val="43FED640"/>
    <w:lvl w:ilvl="0" w:tplc="65C485C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D36861"/>
    <w:multiLevelType w:val="hybridMultilevel"/>
    <w:tmpl w:val="40FA0CD0"/>
    <w:lvl w:ilvl="0" w:tplc="DDE2A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0E71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06718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4C8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ACD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1A83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6C3B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06A9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2E35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EAC6A7D"/>
    <w:multiLevelType w:val="hybridMultilevel"/>
    <w:tmpl w:val="D95AD04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442811">
    <w:abstractNumId w:val="16"/>
  </w:num>
  <w:num w:numId="2" w16cid:durableId="693191551">
    <w:abstractNumId w:val="13"/>
  </w:num>
  <w:num w:numId="3" w16cid:durableId="117378781">
    <w:abstractNumId w:val="27"/>
  </w:num>
  <w:num w:numId="4" w16cid:durableId="1541669491">
    <w:abstractNumId w:val="9"/>
  </w:num>
  <w:num w:numId="5" w16cid:durableId="51195279">
    <w:abstractNumId w:val="14"/>
  </w:num>
  <w:num w:numId="6" w16cid:durableId="1538162427">
    <w:abstractNumId w:val="7"/>
  </w:num>
  <w:num w:numId="7" w16cid:durableId="263463725">
    <w:abstractNumId w:val="29"/>
  </w:num>
  <w:num w:numId="8" w16cid:durableId="1798524431">
    <w:abstractNumId w:val="34"/>
  </w:num>
  <w:num w:numId="9" w16cid:durableId="389113333">
    <w:abstractNumId w:val="8"/>
  </w:num>
  <w:num w:numId="10" w16cid:durableId="1189367284">
    <w:abstractNumId w:val="10"/>
  </w:num>
  <w:num w:numId="11" w16cid:durableId="531579645">
    <w:abstractNumId w:val="11"/>
  </w:num>
  <w:num w:numId="12" w16cid:durableId="1672026540">
    <w:abstractNumId w:val="22"/>
  </w:num>
  <w:num w:numId="13" w16cid:durableId="741409146">
    <w:abstractNumId w:val="36"/>
  </w:num>
  <w:num w:numId="14" w16cid:durableId="1759204941">
    <w:abstractNumId w:val="3"/>
  </w:num>
  <w:num w:numId="15" w16cid:durableId="1323199077">
    <w:abstractNumId w:val="17"/>
  </w:num>
  <w:num w:numId="16" w16cid:durableId="98568317">
    <w:abstractNumId w:val="19"/>
  </w:num>
  <w:num w:numId="17" w16cid:durableId="1172993815">
    <w:abstractNumId w:val="26"/>
  </w:num>
  <w:num w:numId="18" w16cid:durableId="1336419010">
    <w:abstractNumId w:val="15"/>
  </w:num>
  <w:num w:numId="19" w16cid:durableId="1015351564">
    <w:abstractNumId w:val="5"/>
  </w:num>
  <w:num w:numId="20" w16cid:durableId="1273854175">
    <w:abstractNumId w:val="33"/>
  </w:num>
  <w:num w:numId="21" w16cid:durableId="142240332">
    <w:abstractNumId w:val="18"/>
  </w:num>
  <w:num w:numId="22" w16cid:durableId="1539078796">
    <w:abstractNumId w:val="32"/>
  </w:num>
  <w:num w:numId="23" w16cid:durableId="869101336">
    <w:abstractNumId w:val="25"/>
  </w:num>
  <w:num w:numId="24" w16cid:durableId="474103303">
    <w:abstractNumId w:val="30"/>
  </w:num>
  <w:num w:numId="25" w16cid:durableId="327488961">
    <w:abstractNumId w:val="35"/>
  </w:num>
  <w:num w:numId="26" w16cid:durableId="1357466539">
    <w:abstractNumId w:val="23"/>
  </w:num>
  <w:num w:numId="27" w16cid:durableId="1683774870">
    <w:abstractNumId w:val="28"/>
  </w:num>
  <w:num w:numId="28" w16cid:durableId="1740981629">
    <w:abstractNumId w:val="6"/>
  </w:num>
  <w:num w:numId="29" w16cid:durableId="1275089302">
    <w:abstractNumId w:val="24"/>
  </w:num>
  <w:num w:numId="30" w16cid:durableId="859125353">
    <w:abstractNumId w:val="0"/>
  </w:num>
  <w:num w:numId="31" w16cid:durableId="1099176937">
    <w:abstractNumId w:val="1"/>
  </w:num>
  <w:num w:numId="32" w16cid:durableId="1724283596">
    <w:abstractNumId w:val="2"/>
  </w:num>
  <w:num w:numId="33" w16cid:durableId="1111123071">
    <w:abstractNumId w:val="4"/>
  </w:num>
  <w:num w:numId="34" w16cid:durableId="1301493688">
    <w:abstractNumId w:val="31"/>
  </w:num>
  <w:num w:numId="35" w16cid:durableId="674846482">
    <w:abstractNumId w:val="20"/>
  </w:num>
  <w:num w:numId="36" w16cid:durableId="627397524">
    <w:abstractNumId w:val="12"/>
  </w:num>
  <w:num w:numId="37" w16cid:durableId="18978172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BF6"/>
    <w:rsid w:val="00007AB6"/>
    <w:rsid w:val="00012C76"/>
    <w:rsid w:val="00014A48"/>
    <w:rsid w:val="0002171D"/>
    <w:rsid w:val="0002248E"/>
    <w:rsid w:val="00025E4E"/>
    <w:rsid w:val="000265F4"/>
    <w:rsid w:val="00034F5A"/>
    <w:rsid w:val="0003506E"/>
    <w:rsid w:val="000453E9"/>
    <w:rsid w:val="00047784"/>
    <w:rsid w:val="000557EB"/>
    <w:rsid w:val="000701D1"/>
    <w:rsid w:val="00074F34"/>
    <w:rsid w:val="0007689E"/>
    <w:rsid w:val="00077A88"/>
    <w:rsid w:val="00095A99"/>
    <w:rsid w:val="000B220D"/>
    <w:rsid w:val="000B3FB0"/>
    <w:rsid w:val="000C19ED"/>
    <w:rsid w:val="000D143B"/>
    <w:rsid w:val="000E1567"/>
    <w:rsid w:val="000E2356"/>
    <w:rsid w:val="000E5555"/>
    <w:rsid w:val="000F0ADE"/>
    <w:rsid w:val="000F2399"/>
    <w:rsid w:val="000F41A3"/>
    <w:rsid w:val="00102E8B"/>
    <w:rsid w:val="00103B68"/>
    <w:rsid w:val="0012041F"/>
    <w:rsid w:val="00121A32"/>
    <w:rsid w:val="001368B0"/>
    <w:rsid w:val="00142F21"/>
    <w:rsid w:val="00145816"/>
    <w:rsid w:val="001618DB"/>
    <w:rsid w:val="00161D75"/>
    <w:rsid w:val="00163F3B"/>
    <w:rsid w:val="0016726F"/>
    <w:rsid w:val="001672F1"/>
    <w:rsid w:val="00171C28"/>
    <w:rsid w:val="00173CC0"/>
    <w:rsid w:val="001746C9"/>
    <w:rsid w:val="0019633A"/>
    <w:rsid w:val="001B3845"/>
    <w:rsid w:val="001C44A0"/>
    <w:rsid w:val="001C690C"/>
    <w:rsid w:val="001D3544"/>
    <w:rsid w:val="001D6960"/>
    <w:rsid w:val="001E183E"/>
    <w:rsid w:val="001F6DA2"/>
    <w:rsid w:val="001F70E6"/>
    <w:rsid w:val="002245F7"/>
    <w:rsid w:val="00241F0F"/>
    <w:rsid w:val="00246D37"/>
    <w:rsid w:val="00253084"/>
    <w:rsid w:val="00256AFF"/>
    <w:rsid w:val="00263F91"/>
    <w:rsid w:val="00274794"/>
    <w:rsid w:val="00282F7E"/>
    <w:rsid w:val="00283578"/>
    <w:rsid w:val="002935F1"/>
    <w:rsid w:val="00293C9B"/>
    <w:rsid w:val="002975A2"/>
    <w:rsid w:val="00297FCB"/>
    <w:rsid w:val="002A4323"/>
    <w:rsid w:val="002A5F32"/>
    <w:rsid w:val="002C1ACA"/>
    <w:rsid w:val="002C3045"/>
    <w:rsid w:val="002D3FDE"/>
    <w:rsid w:val="002D5096"/>
    <w:rsid w:val="002E1DF6"/>
    <w:rsid w:val="002F082E"/>
    <w:rsid w:val="002F3292"/>
    <w:rsid w:val="002F3C1A"/>
    <w:rsid w:val="002F4EC9"/>
    <w:rsid w:val="0030682D"/>
    <w:rsid w:val="00315A0D"/>
    <w:rsid w:val="003222A8"/>
    <w:rsid w:val="00343691"/>
    <w:rsid w:val="00364497"/>
    <w:rsid w:val="00373709"/>
    <w:rsid w:val="00375866"/>
    <w:rsid w:val="003763C2"/>
    <w:rsid w:val="00383860"/>
    <w:rsid w:val="00391010"/>
    <w:rsid w:val="00393382"/>
    <w:rsid w:val="00393769"/>
    <w:rsid w:val="003A4552"/>
    <w:rsid w:val="003B0A44"/>
    <w:rsid w:val="003C19F9"/>
    <w:rsid w:val="003D0989"/>
    <w:rsid w:val="003E023F"/>
    <w:rsid w:val="003E25CF"/>
    <w:rsid w:val="003E2EF1"/>
    <w:rsid w:val="003E36A8"/>
    <w:rsid w:val="003E6654"/>
    <w:rsid w:val="004005AC"/>
    <w:rsid w:val="00403407"/>
    <w:rsid w:val="00407C00"/>
    <w:rsid w:val="0041362A"/>
    <w:rsid w:val="00437374"/>
    <w:rsid w:val="00437750"/>
    <w:rsid w:val="00480375"/>
    <w:rsid w:val="00494DEB"/>
    <w:rsid w:val="004B182C"/>
    <w:rsid w:val="004B35A8"/>
    <w:rsid w:val="004B6DB0"/>
    <w:rsid w:val="004C3BA0"/>
    <w:rsid w:val="004D04C4"/>
    <w:rsid w:val="004E1526"/>
    <w:rsid w:val="004E694F"/>
    <w:rsid w:val="004E77B7"/>
    <w:rsid w:val="004F210D"/>
    <w:rsid w:val="00501F92"/>
    <w:rsid w:val="005115C3"/>
    <w:rsid w:val="00516D31"/>
    <w:rsid w:val="00520C34"/>
    <w:rsid w:val="00527164"/>
    <w:rsid w:val="00532FB7"/>
    <w:rsid w:val="00537C73"/>
    <w:rsid w:val="005528E7"/>
    <w:rsid w:val="005529F6"/>
    <w:rsid w:val="00560C3B"/>
    <w:rsid w:val="00565252"/>
    <w:rsid w:val="00565DC2"/>
    <w:rsid w:val="00570A10"/>
    <w:rsid w:val="00583226"/>
    <w:rsid w:val="00586E72"/>
    <w:rsid w:val="005C03F6"/>
    <w:rsid w:val="005C4EAB"/>
    <w:rsid w:val="005E1D87"/>
    <w:rsid w:val="005E3238"/>
    <w:rsid w:val="005E4474"/>
    <w:rsid w:val="005E48E8"/>
    <w:rsid w:val="005F5E01"/>
    <w:rsid w:val="00607BC6"/>
    <w:rsid w:val="00610E98"/>
    <w:rsid w:val="00623BCB"/>
    <w:rsid w:val="00624CDD"/>
    <w:rsid w:val="0064054E"/>
    <w:rsid w:val="006421FC"/>
    <w:rsid w:val="00646B50"/>
    <w:rsid w:val="006477C7"/>
    <w:rsid w:val="00660386"/>
    <w:rsid w:val="00670A2C"/>
    <w:rsid w:val="006810FB"/>
    <w:rsid w:val="00685A09"/>
    <w:rsid w:val="006A4D28"/>
    <w:rsid w:val="006A5D9A"/>
    <w:rsid w:val="006A6A68"/>
    <w:rsid w:val="006C152F"/>
    <w:rsid w:val="006D3161"/>
    <w:rsid w:val="006E6A9F"/>
    <w:rsid w:val="006E7C98"/>
    <w:rsid w:val="006E7E65"/>
    <w:rsid w:val="006F7F51"/>
    <w:rsid w:val="0070531D"/>
    <w:rsid w:val="007107C6"/>
    <w:rsid w:val="00715838"/>
    <w:rsid w:val="007237CC"/>
    <w:rsid w:val="007334B3"/>
    <w:rsid w:val="00733883"/>
    <w:rsid w:val="007377AB"/>
    <w:rsid w:val="007415D4"/>
    <w:rsid w:val="00742C76"/>
    <w:rsid w:val="00757B3D"/>
    <w:rsid w:val="0076539A"/>
    <w:rsid w:val="00770185"/>
    <w:rsid w:val="007821FB"/>
    <w:rsid w:val="007840F6"/>
    <w:rsid w:val="007B13E3"/>
    <w:rsid w:val="007B1863"/>
    <w:rsid w:val="007B611B"/>
    <w:rsid w:val="007C0761"/>
    <w:rsid w:val="007C2ED9"/>
    <w:rsid w:val="007C4F85"/>
    <w:rsid w:val="007C79FB"/>
    <w:rsid w:val="007F04A5"/>
    <w:rsid w:val="008138BD"/>
    <w:rsid w:val="0082424D"/>
    <w:rsid w:val="00827279"/>
    <w:rsid w:val="0083290F"/>
    <w:rsid w:val="00832A66"/>
    <w:rsid w:val="00836A44"/>
    <w:rsid w:val="008416CC"/>
    <w:rsid w:val="00844119"/>
    <w:rsid w:val="00847DCF"/>
    <w:rsid w:val="00853034"/>
    <w:rsid w:val="00855591"/>
    <w:rsid w:val="00857F9D"/>
    <w:rsid w:val="0086125F"/>
    <w:rsid w:val="008623DC"/>
    <w:rsid w:val="00870751"/>
    <w:rsid w:val="008718C3"/>
    <w:rsid w:val="00883563"/>
    <w:rsid w:val="00885A9F"/>
    <w:rsid w:val="008A2132"/>
    <w:rsid w:val="008D02B0"/>
    <w:rsid w:val="008D5CC7"/>
    <w:rsid w:val="008E36B6"/>
    <w:rsid w:val="008E5FC4"/>
    <w:rsid w:val="008F2C0A"/>
    <w:rsid w:val="008F2E71"/>
    <w:rsid w:val="00902785"/>
    <w:rsid w:val="00916680"/>
    <w:rsid w:val="00924B3D"/>
    <w:rsid w:val="0093122A"/>
    <w:rsid w:val="00932DE4"/>
    <w:rsid w:val="00935CE5"/>
    <w:rsid w:val="00942913"/>
    <w:rsid w:val="00963AC8"/>
    <w:rsid w:val="009644AC"/>
    <w:rsid w:val="00971879"/>
    <w:rsid w:val="00975928"/>
    <w:rsid w:val="0098301D"/>
    <w:rsid w:val="009A1189"/>
    <w:rsid w:val="009A4BC3"/>
    <w:rsid w:val="009B02C9"/>
    <w:rsid w:val="009B18FB"/>
    <w:rsid w:val="009B28B4"/>
    <w:rsid w:val="009B4C76"/>
    <w:rsid w:val="009B4DCB"/>
    <w:rsid w:val="009C6FE1"/>
    <w:rsid w:val="009E2713"/>
    <w:rsid w:val="009F07EB"/>
    <w:rsid w:val="009F5119"/>
    <w:rsid w:val="00A20767"/>
    <w:rsid w:val="00A24F97"/>
    <w:rsid w:val="00A3148A"/>
    <w:rsid w:val="00A33C5F"/>
    <w:rsid w:val="00A4540D"/>
    <w:rsid w:val="00A47746"/>
    <w:rsid w:val="00A551ED"/>
    <w:rsid w:val="00A80205"/>
    <w:rsid w:val="00A9070F"/>
    <w:rsid w:val="00A9072D"/>
    <w:rsid w:val="00A931A4"/>
    <w:rsid w:val="00AA359B"/>
    <w:rsid w:val="00AA6643"/>
    <w:rsid w:val="00AB676D"/>
    <w:rsid w:val="00AC28AD"/>
    <w:rsid w:val="00AE00B1"/>
    <w:rsid w:val="00AE2118"/>
    <w:rsid w:val="00B2161C"/>
    <w:rsid w:val="00B32D1F"/>
    <w:rsid w:val="00B51DA8"/>
    <w:rsid w:val="00B5464C"/>
    <w:rsid w:val="00B56F70"/>
    <w:rsid w:val="00B63BBD"/>
    <w:rsid w:val="00B648CD"/>
    <w:rsid w:val="00B82770"/>
    <w:rsid w:val="00B94A96"/>
    <w:rsid w:val="00BA03FC"/>
    <w:rsid w:val="00BA04E1"/>
    <w:rsid w:val="00BA0DCF"/>
    <w:rsid w:val="00BA7499"/>
    <w:rsid w:val="00BB2D37"/>
    <w:rsid w:val="00BB475A"/>
    <w:rsid w:val="00BB698F"/>
    <w:rsid w:val="00BB7DB0"/>
    <w:rsid w:val="00BC0483"/>
    <w:rsid w:val="00BC05BB"/>
    <w:rsid w:val="00BC075A"/>
    <w:rsid w:val="00BC1E1B"/>
    <w:rsid w:val="00BC6F12"/>
    <w:rsid w:val="00BD35AF"/>
    <w:rsid w:val="00BD418F"/>
    <w:rsid w:val="00BE174B"/>
    <w:rsid w:val="00BE783F"/>
    <w:rsid w:val="00C0744F"/>
    <w:rsid w:val="00C22D35"/>
    <w:rsid w:val="00C2448A"/>
    <w:rsid w:val="00C324A1"/>
    <w:rsid w:val="00C41B13"/>
    <w:rsid w:val="00C4448F"/>
    <w:rsid w:val="00C52152"/>
    <w:rsid w:val="00C55CAC"/>
    <w:rsid w:val="00C606E8"/>
    <w:rsid w:val="00C60A86"/>
    <w:rsid w:val="00C65278"/>
    <w:rsid w:val="00C66C6C"/>
    <w:rsid w:val="00C67576"/>
    <w:rsid w:val="00C705F0"/>
    <w:rsid w:val="00C733F1"/>
    <w:rsid w:val="00C76357"/>
    <w:rsid w:val="00C81CC6"/>
    <w:rsid w:val="00C86FEE"/>
    <w:rsid w:val="00C92507"/>
    <w:rsid w:val="00C93578"/>
    <w:rsid w:val="00C93913"/>
    <w:rsid w:val="00CB11DC"/>
    <w:rsid w:val="00CD2F03"/>
    <w:rsid w:val="00CD3025"/>
    <w:rsid w:val="00CD53BC"/>
    <w:rsid w:val="00CD6AC6"/>
    <w:rsid w:val="00CE4136"/>
    <w:rsid w:val="00CF03DE"/>
    <w:rsid w:val="00CF0F7C"/>
    <w:rsid w:val="00D0077C"/>
    <w:rsid w:val="00D02DA8"/>
    <w:rsid w:val="00D03221"/>
    <w:rsid w:val="00D04079"/>
    <w:rsid w:val="00D112F5"/>
    <w:rsid w:val="00D171C5"/>
    <w:rsid w:val="00D17287"/>
    <w:rsid w:val="00D26884"/>
    <w:rsid w:val="00D273F7"/>
    <w:rsid w:val="00D37EC1"/>
    <w:rsid w:val="00D408EA"/>
    <w:rsid w:val="00D451B7"/>
    <w:rsid w:val="00D63C6C"/>
    <w:rsid w:val="00D66A59"/>
    <w:rsid w:val="00D72F4E"/>
    <w:rsid w:val="00D777CA"/>
    <w:rsid w:val="00D864D0"/>
    <w:rsid w:val="00D878B3"/>
    <w:rsid w:val="00D96DC0"/>
    <w:rsid w:val="00DA373B"/>
    <w:rsid w:val="00DB1362"/>
    <w:rsid w:val="00DC0DA1"/>
    <w:rsid w:val="00DC564A"/>
    <w:rsid w:val="00DD59BB"/>
    <w:rsid w:val="00DE49CC"/>
    <w:rsid w:val="00DF4DDA"/>
    <w:rsid w:val="00DF5AD6"/>
    <w:rsid w:val="00DF5F99"/>
    <w:rsid w:val="00E01863"/>
    <w:rsid w:val="00E028CF"/>
    <w:rsid w:val="00E05612"/>
    <w:rsid w:val="00E115D0"/>
    <w:rsid w:val="00E17148"/>
    <w:rsid w:val="00E17CC0"/>
    <w:rsid w:val="00E33811"/>
    <w:rsid w:val="00E53B0B"/>
    <w:rsid w:val="00E54D85"/>
    <w:rsid w:val="00E715DF"/>
    <w:rsid w:val="00E72120"/>
    <w:rsid w:val="00E72218"/>
    <w:rsid w:val="00E72BF6"/>
    <w:rsid w:val="00E73D10"/>
    <w:rsid w:val="00E86770"/>
    <w:rsid w:val="00E86B5C"/>
    <w:rsid w:val="00E91CA8"/>
    <w:rsid w:val="00E961F1"/>
    <w:rsid w:val="00E97E04"/>
    <w:rsid w:val="00EB720F"/>
    <w:rsid w:val="00EC01BE"/>
    <w:rsid w:val="00EC177E"/>
    <w:rsid w:val="00ED143F"/>
    <w:rsid w:val="00ED33EB"/>
    <w:rsid w:val="00ED5BE7"/>
    <w:rsid w:val="00ED6AA4"/>
    <w:rsid w:val="00ED7A98"/>
    <w:rsid w:val="00EE7182"/>
    <w:rsid w:val="00EE7E00"/>
    <w:rsid w:val="00EF6664"/>
    <w:rsid w:val="00F13CF6"/>
    <w:rsid w:val="00F13FFE"/>
    <w:rsid w:val="00F404F2"/>
    <w:rsid w:val="00F43547"/>
    <w:rsid w:val="00F50128"/>
    <w:rsid w:val="00F529BE"/>
    <w:rsid w:val="00F60ADD"/>
    <w:rsid w:val="00F67590"/>
    <w:rsid w:val="00F828BA"/>
    <w:rsid w:val="00F84721"/>
    <w:rsid w:val="00F92A65"/>
    <w:rsid w:val="00F9659A"/>
    <w:rsid w:val="00FB1A5E"/>
    <w:rsid w:val="00FB3D26"/>
    <w:rsid w:val="00FB51E2"/>
    <w:rsid w:val="00FB6D97"/>
    <w:rsid w:val="00FC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EAE8D"/>
  <w15:docId w15:val="{C247914C-602E-4250-943C-9B285025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F6"/>
    <w:pPr>
      <w:spacing w:after="0" w:line="240" w:lineRule="auto"/>
      <w:ind w:left="720" w:hanging="360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C2448A"/>
    <w:pPr>
      <w:keepNext/>
      <w:suppressAutoHyphens/>
      <w:ind w:left="0" w:firstLine="0"/>
      <w:outlineLvl w:val="0"/>
    </w:pPr>
    <w:rPr>
      <w:rFonts w:ascii="Book Antiqua" w:eastAsia="Times New Roman" w:hAnsi="Book Antiqua"/>
      <w:b/>
      <w:bCs/>
      <w:sz w:val="20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C2448A"/>
    <w:pPr>
      <w:keepNext/>
      <w:suppressAutoHyphens/>
      <w:ind w:left="0" w:firstLine="0"/>
      <w:outlineLvl w:val="1"/>
    </w:pPr>
    <w:rPr>
      <w:rFonts w:ascii="Book Antiqua" w:eastAsia="Times New Roman" w:hAnsi="Book Antiqua"/>
      <w:b/>
      <w:bCs/>
      <w:sz w:val="20"/>
      <w:szCs w:val="24"/>
      <w:u w:val="single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D02DA8"/>
    <w:pPr>
      <w:autoSpaceDE w:val="0"/>
      <w:autoSpaceDN w:val="0"/>
      <w:adjustRightInd w:val="0"/>
      <w:spacing w:before="20" w:after="20" w:line="360" w:lineRule="auto"/>
      <w:ind w:left="0" w:firstLine="0"/>
      <w:jc w:val="both"/>
    </w:pPr>
    <w:rPr>
      <w:rFonts w:ascii="Tahoma" w:eastAsia="Times New Roman" w:hAnsi="Tahoma" w:cs="Tahoma"/>
      <w:color w:val="5F5F5F"/>
      <w:sz w:val="20"/>
      <w:szCs w:val="24"/>
      <w:lang w:val="en-GB" w:eastAsia="es-ES"/>
    </w:rPr>
  </w:style>
  <w:style w:type="character" w:customStyle="1" w:styleId="BodyText2Char">
    <w:name w:val="Body Text 2 Char"/>
    <w:basedOn w:val="DefaultParagraphFont"/>
    <w:link w:val="BodyText2"/>
    <w:rsid w:val="00D02DA8"/>
    <w:rPr>
      <w:rFonts w:ascii="Tahoma" w:eastAsia="Times New Roman" w:hAnsi="Tahoma" w:cs="Tahoma"/>
      <w:color w:val="5F5F5F"/>
      <w:sz w:val="20"/>
      <w:szCs w:val="24"/>
      <w:lang w:eastAsia="es-ES"/>
    </w:rPr>
  </w:style>
  <w:style w:type="paragraph" w:styleId="ListParagraph">
    <w:name w:val="List Paragraph"/>
    <w:basedOn w:val="Normal"/>
    <w:uiPriority w:val="34"/>
    <w:qFormat/>
    <w:rsid w:val="002C3045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4C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C76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520C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71C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C28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71C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C28"/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DD59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9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F2E71"/>
    <w:pPr>
      <w:ind w:left="0" w:firstLine="0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9E2713"/>
    <w:pPr>
      <w:autoSpaceDE w:val="0"/>
      <w:autoSpaceDN w:val="0"/>
      <w:adjustRightInd w:val="0"/>
      <w:spacing w:after="0" w:line="240" w:lineRule="auto"/>
    </w:pPr>
    <w:rPr>
      <w:rFonts w:ascii="Ropa Mix Pro Light" w:hAnsi="Ropa Mix Pro Light" w:cs="Ropa Mix Pro Light"/>
      <w:color w:val="000000"/>
      <w:sz w:val="24"/>
      <w:szCs w:val="24"/>
      <w:lang w:val="en-US"/>
    </w:rPr>
  </w:style>
  <w:style w:type="paragraph" w:customStyle="1" w:styleId="Pa0">
    <w:name w:val="Pa0"/>
    <w:basedOn w:val="Default"/>
    <w:next w:val="Default"/>
    <w:uiPriority w:val="99"/>
    <w:rsid w:val="009E2713"/>
    <w:pPr>
      <w:spacing w:line="241" w:lineRule="atLeast"/>
    </w:pPr>
    <w:rPr>
      <w:rFonts w:cstheme="minorBidi"/>
      <w:color w:val="auto"/>
    </w:rPr>
  </w:style>
  <w:style w:type="character" w:customStyle="1" w:styleId="A0">
    <w:name w:val="A0"/>
    <w:uiPriority w:val="99"/>
    <w:rsid w:val="009E2713"/>
    <w:rPr>
      <w:rFonts w:cs="Ropa Mix Pro Light"/>
      <w:color w:val="000000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C244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448A"/>
    <w:rPr>
      <w:rFonts w:ascii="Calibri" w:eastAsia="Calibri" w:hAnsi="Calibri" w:cs="Times New Roman"/>
      <w:lang w:val="en-US"/>
    </w:rPr>
  </w:style>
  <w:style w:type="character" w:customStyle="1" w:styleId="Heading1Char">
    <w:name w:val="Heading 1 Char"/>
    <w:basedOn w:val="DefaultParagraphFont"/>
    <w:link w:val="Heading1"/>
    <w:rsid w:val="00C2448A"/>
    <w:rPr>
      <w:rFonts w:ascii="Book Antiqua" w:eastAsia="Times New Roman" w:hAnsi="Book Antiqua" w:cs="Times New Roman"/>
      <w:b/>
      <w:bCs/>
      <w:sz w:val="20"/>
      <w:szCs w:val="24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C2448A"/>
    <w:rPr>
      <w:rFonts w:ascii="Book Antiqua" w:eastAsia="Times New Roman" w:hAnsi="Book Antiqua" w:cs="Times New Roman"/>
      <w:b/>
      <w:bCs/>
      <w:sz w:val="20"/>
      <w:szCs w:val="24"/>
      <w:u w:val="single"/>
      <w:lang w:val="en-US" w:eastAsia="ar-SA"/>
    </w:rPr>
  </w:style>
  <w:style w:type="character" w:customStyle="1" w:styleId="FootnoteCharacters">
    <w:name w:val="Footnote Characters"/>
    <w:rsid w:val="00C2448A"/>
  </w:style>
  <w:style w:type="character" w:styleId="FootnoteReference">
    <w:name w:val="footnote reference"/>
    <w:semiHidden/>
    <w:rsid w:val="00C2448A"/>
    <w:rPr>
      <w:vertAlign w:val="superscript"/>
    </w:rPr>
  </w:style>
  <w:style w:type="paragraph" w:styleId="Title">
    <w:name w:val="Title"/>
    <w:basedOn w:val="Normal"/>
    <w:next w:val="Subtitle"/>
    <w:link w:val="TitleChar"/>
    <w:qFormat/>
    <w:rsid w:val="00C2448A"/>
    <w:pPr>
      <w:suppressAutoHyphens/>
      <w:ind w:left="0" w:firstLine="0"/>
      <w:jc w:val="center"/>
    </w:pPr>
    <w:rPr>
      <w:rFonts w:ascii="Book Antiqua" w:eastAsia="Times New Roman" w:hAnsi="Book Antiqua"/>
      <w:b/>
      <w:bCs/>
      <w:sz w:val="28"/>
      <w:szCs w:val="24"/>
      <w:lang w:eastAsia="ar-SA"/>
    </w:rPr>
  </w:style>
  <w:style w:type="character" w:customStyle="1" w:styleId="TitleChar">
    <w:name w:val="Title Char"/>
    <w:basedOn w:val="DefaultParagraphFont"/>
    <w:link w:val="Title"/>
    <w:rsid w:val="00C2448A"/>
    <w:rPr>
      <w:rFonts w:ascii="Book Antiqua" w:eastAsia="Times New Roman" w:hAnsi="Book Antiqua" w:cs="Times New Roman"/>
      <w:b/>
      <w:bCs/>
      <w:sz w:val="28"/>
      <w:szCs w:val="24"/>
      <w:lang w:val="en-US" w:eastAsia="ar-SA"/>
    </w:rPr>
  </w:style>
  <w:style w:type="paragraph" w:styleId="Subtitle">
    <w:name w:val="Subtitle"/>
    <w:basedOn w:val="Normal"/>
    <w:next w:val="BodyText"/>
    <w:link w:val="SubtitleChar"/>
    <w:qFormat/>
    <w:rsid w:val="00C2448A"/>
    <w:pPr>
      <w:suppressAutoHyphens/>
      <w:ind w:left="0" w:firstLine="0"/>
    </w:pPr>
    <w:rPr>
      <w:rFonts w:ascii="Book Antiqua" w:eastAsia="Times New Roman" w:hAnsi="Book Antiqua"/>
      <w:b/>
      <w:bCs/>
      <w:sz w:val="20"/>
      <w:szCs w:val="24"/>
      <w:lang w:eastAsia="ar-SA"/>
    </w:rPr>
  </w:style>
  <w:style w:type="character" w:customStyle="1" w:styleId="SubtitleChar">
    <w:name w:val="Subtitle Char"/>
    <w:basedOn w:val="DefaultParagraphFont"/>
    <w:link w:val="Subtitle"/>
    <w:rsid w:val="00C2448A"/>
    <w:rPr>
      <w:rFonts w:ascii="Book Antiqua" w:eastAsia="Times New Roman" w:hAnsi="Book Antiqua" w:cs="Times New Roman"/>
      <w:b/>
      <w:bCs/>
      <w:sz w:val="20"/>
      <w:szCs w:val="24"/>
      <w:lang w:val="en-US" w:eastAsia="ar-SA"/>
    </w:rPr>
  </w:style>
  <w:style w:type="paragraph" w:customStyle="1" w:styleId="TableContents">
    <w:name w:val="Table Contents"/>
    <w:basedOn w:val="Normal"/>
    <w:rsid w:val="00C2448A"/>
    <w:pPr>
      <w:suppressLineNumbers/>
      <w:suppressAutoHyphens/>
      <w:ind w:left="0" w:firstLine="0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TableHeading">
    <w:name w:val="Table Heading"/>
    <w:basedOn w:val="TableContents"/>
    <w:rsid w:val="00C2448A"/>
    <w:pPr>
      <w:jc w:val="center"/>
    </w:pPr>
    <w:rPr>
      <w:b/>
      <w:bCs/>
      <w:i/>
      <w:iCs/>
    </w:rPr>
  </w:style>
  <w:style w:type="paragraph" w:styleId="FootnoteText">
    <w:name w:val="footnote text"/>
    <w:basedOn w:val="Normal"/>
    <w:link w:val="FootnoteTextChar"/>
    <w:semiHidden/>
    <w:rsid w:val="00C2448A"/>
    <w:pPr>
      <w:suppressLineNumbers/>
      <w:suppressAutoHyphens/>
      <w:ind w:left="283" w:hanging="283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FootnoteTextChar">
    <w:name w:val="Footnote Text Char"/>
    <w:basedOn w:val="DefaultParagraphFont"/>
    <w:link w:val="FootnoteText"/>
    <w:semiHidden/>
    <w:rsid w:val="00C2448A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table" w:styleId="ListTable3-Accent1">
    <w:name w:val="List Table 3 Accent 1"/>
    <w:basedOn w:val="TableNormal"/>
    <w:uiPriority w:val="48"/>
    <w:rsid w:val="006D316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050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394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5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9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09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532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6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30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4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067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5185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0210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10057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242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3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901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0.png"/><Relationship Id="rId1" Type="http://schemas.openxmlformats.org/officeDocument/2006/relationships/image" Target="media/image6.png"/><Relationship Id="rId4" Type="http://schemas.openxmlformats.org/officeDocument/2006/relationships/image" Target="media/image7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20T11:47:51.3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1 0 25623 0 0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20T11:47:46.3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1 1 25623 0 0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FD9F9-E1B6-44C2-8B77-E31B6C954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6</Pages>
  <Words>379</Words>
  <Characters>2119</Characters>
  <Application>Microsoft Office Word</Application>
  <DocSecurity>0</DocSecurity>
  <Lines>302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emutura</dc:creator>
  <cp:lastModifiedBy>Evelynne Mutura</cp:lastModifiedBy>
  <cp:revision>61</cp:revision>
  <cp:lastPrinted>2023-11-29T08:54:00Z</cp:lastPrinted>
  <dcterms:created xsi:type="dcterms:W3CDTF">2023-11-29T09:23:00Z</dcterms:created>
  <dcterms:modified xsi:type="dcterms:W3CDTF">2025-03-09T04:15:00Z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7b51c874aa86f4414541d1023f28fab1235bd6f6e22c72ef9cbb480c9108f703</vt:lpwstr>
  </property>
</Properties>
</file>